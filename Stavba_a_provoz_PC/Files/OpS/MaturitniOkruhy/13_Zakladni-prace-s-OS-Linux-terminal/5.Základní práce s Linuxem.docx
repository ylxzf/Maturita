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5ACB" w:rsidRPr="00093A70" w:rsidRDefault="007D5ACB" w:rsidP="007D5ACB">
      <w:pPr>
        <w:pStyle w:val="Nadpis2"/>
        <w:tabs>
          <w:tab w:val="left" w:pos="0"/>
        </w:tabs>
        <w:spacing w:line="240" w:lineRule="auto"/>
        <w:rPr>
          <w:i/>
          <w:u w:val="single"/>
          <w:lang w:val="cs-CZ"/>
        </w:rPr>
      </w:pPr>
      <w:r w:rsidRPr="00093A70">
        <w:rPr>
          <w:i/>
          <w:u w:val="single"/>
          <w:lang w:val="cs-CZ"/>
        </w:rPr>
        <w:t>GNU</w:t>
      </w:r>
      <w:r w:rsidRPr="00093A70">
        <w:rPr>
          <w:rFonts w:cs="Arial"/>
          <w:u w:val="single"/>
          <w:lang w:val="cs-CZ"/>
        </w:rPr>
        <w:t>/</w:t>
      </w:r>
      <w:r w:rsidRPr="00093A70">
        <w:rPr>
          <w:i/>
          <w:u w:val="single"/>
          <w:lang w:val="cs-CZ"/>
        </w:rPr>
        <w:t>Linux</w:t>
      </w:r>
    </w:p>
    <w:p w:rsidR="007D5ACB" w:rsidRPr="00093A70" w:rsidRDefault="007D5ACB" w:rsidP="00A51B13">
      <w:pPr>
        <w:pStyle w:val="Odstavecseseznamem"/>
        <w:widowControl w:val="0"/>
        <w:numPr>
          <w:ilvl w:val="0"/>
          <w:numId w:val="1"/>
        </w:numPr>
        <w:autoSpaceDE w:val="0"/>
        <w:rPr>
          <w:rFonts w:cs="Arial"/>
          <w:lang w:val="cs-CZ"/>
        </w:rPr>
      </w:pPr>
      <w:r w:rsidRPr="00093A70">
        <w:rPr>
          <w:rFonts w:cs="Arial"/>
          <w:lang w:val="cs-CZ"/>
        </w:rPr>
        <w:t>operační systém UNIXového typu 32 bitový (64 bitový)</w:t>
      </w:r>
    </w:p>
    <w:p w:rsidR="007D5ACB" w:rsidRPr="00093A70" w:rsidRDefault="007D5ACB" w:rsidP="00A51B13">
      <w:pPr>
        <w:pStyle w:val="Odstavecseseznamem"/>
        <w:widowControl w:val="0"/>
        <w:numPr>
          <w:ilvl w:val="0"/>
          <w:numId w:val="2"/>
        </w:numPr>
        <w:autoSpaceDE w:val="0"/>
        <w:rPr>
          <w:rFonts w:cs="Arial"/>
          <w:lang w:val="cs-CZ"/>
        </w:rPr>
      </w:pPr>
      <w:r w:rsidRPr="00093A70">
        <w:rPr>
          <w:rFonts w:cs="Arial"/>
          <w:lang w:val="cs-CZ"/>
        </w:rPr>
        <w:t>víceuživatelský</w:t>
      </w:r>
    </w:p>
    <w:p w:rsidR="007D5ACB" w:rsidRPr="00093A70" w:rsidRDefault="007D5ACB" w:rsidP="00A51B13">
      <w:pPr>
        <w:pStyle w:val="Odstavecseseznamem"/>
        <w:widowControl w:val="0"/>
        <w:numPr>
          <w:ilvl w:val="0"/>
          <w:numId w:val="2"/>
        </w:numPr>
        <w:autoSpaceDE w:val="0"/>
        <w:rPr>
          <w:rFonts w:cs="Arial"/>
          <w:lang w:val="cs-CZ"/>
        </w:rPr>
      </w:pPr>
      <w:r w:rsidRPr="00093A70">
        <w:rPr>
          <w:rFonts w:cs="Arial"/>
          <w:lang w:val="cs-CZ"/>
        </w:rPr>
        <w:t>víceúlohový</w:t>
      </w:r>
    </w:p>
    <w:p w:rsidR="007D5ACB" w:rsidRPr="00093A70" w:rsidRDefault="007D5ACB" w:rsidP="00A51B13">
      <w:pPr>
        <w:pStyle w:val="Odstavecseseznamem"/>
        <w:numPr>
          <w:ilvl w:val="0"/>
          <w:numId w:val="2"/>
        </w:numPr>
        <w:spacing w:line="240" w:lineRule="auto"/>
        <w:rPr>
          <w:rFonts w:cs="Arial"/>
          <w:lang w:val="cs-CZ"/>
        </w:rPr>
      </w:pPr>
      <w:r w:rsidRPr="00093A70">
        <w:rPr>
          <w:rFonts w:cs="Arial"/>
          <w:lang w:val="cs-CZ"/>
        </w:rPr>
        <w:t>podpora různých platforem (např. vfat – systém FAT32, ntfs – Win2000, WindowsXP, msdos – FAT16, iso9660 – standardní FS disků CDROM, nfs - Network fs a další)</w:t>
      </w:r>
    </w:p>
    <w:p w:rsidR="007D5ACB" w:rsidRPr="00093A70" w:rsidRDefault="007D5ACB" w:rsidP="00A51B13">
      <w:pPr>
        <w:pStyle w:val="Odstavecseseznamem"/>
        <w:numPr>
          <w:ilvl w:val="0"/>
          <w:numId w:val="2"/>
        </w:numPr>
        <w:spacing w:line="240" w:lineRule="auto"/>
        <w:rPr>
          <w:rFonts w:cs="Arial"/>
          <w:lang w:val="cs-CZ"/>
        </w:rPr>
      </w:pPr>
      <w:r w:rsidRPr="00093A70">
        <w:rPr>
          <w:rFonts w:cs="Arial"/>
          <w:lang w:val="cs-CZ"/>
        </w:rPr>
        <w:t>svobodný a otevřený software – všechen SW je volně dostupný, kdokoliv si jej může zdarma stáhnout a upravovat zdrojové kódy</w:t>
      </w:r>
    </w:p>
    <w:p w:rsidR="007D5ACB" w:rsidRPr="00093A70" w:rsidRDefault="007D5ACB" w:rsidP="007D5ACB">
      <w:pPr>
        <w:pStyle w:val="Zkladntext"/>
        <w:tabs>
          <w:tab w:val="clear" w:pos="0"/>
        </w:tabs>
        <w:spacing w:line="240" w:lineRule="auto"/>
        <w:jc w:val="left"/>
        <w:rPr>
          <w:rFonts w:cs="Arial"/>
          <w:lang w:val="cs-CZ"/>
        </w:rPr>
      </w:pPr>
      <w:r w:rsidRPr="00093A70">
        <w:rPr>
          <w:rFonts w:cs="Arial"/>
          <w:lang w:val="cs-CZ"/>
        </w:rPr>
        <w:t xml:space="preserve"> GNU GPL  -  všeobecná veřejná licence </w:t>
      </w:r>
      <w:r w:rsidRPr="00093A70">
        <w:rPr>
          <w:rFonts w:ascii="Symbol" w:hAnsi="Symbol"/>
          <w:lang w:val="cs-CZ"/>
        </w:rPr>
        <w:t></w:t>
      </w:r>
      <w:r w:rsidRPr="00093A70">
        <w:rPr>
          <w:rFonts w:cs="Arial"/>
          <w:lang w:val="cs-CZ"/>
        </w:rPr>
        <w:t xml:space="preserve"> zdrojový kód programu je otevřený a volně dostupný a jakýkoliv software odvozený z kódu je rovněž volně dostupný </w:t>
      </w:r>
    </w:p>
    <w:p w:rsidR="007D5ACB" w:rsidRPr="00093A70" w:rsidRDefault="007D5ACB" w:rsidP="007D5ACB">
      <w:pPr>
        <w:pStyle w:val="Nadpis2"/>
        <w:tabs>
          <w:tab w:val="left" w:pos="0"/>
        </w:tabs>
        <w:spacing w:line="240" w:lineRule="auto"/>
        <w:rPr>
          <w:i/>
          <w:u w:val="single"/>
          <w:lang w:val="cs-CZ"/>
        </w:rPr>
      </w:pPr>
      <w:r w:rsidRPr="00093A70">
        <w:rPr>
          <w:i/>
          <w:u w:val="single"/>
          <w:lang w:val="cs-CZ"/>
        </w:rPr>
        <w:t>Části</w:t>
      </w:r>
      <w:r w:rsidRPr="00093A70">
        <w:rPr>
          <w:rFonts w:cs="Arial"/>
          <w:u w:val="single"/>
          <w:lang w:val="cs-CZ"/>
        </w:rPr>
        <w:t xml:space="preserve"> </w:t>
      </w:r>
      <w:r w:rsidRPr="00093A70">
        <w:rPr>
          <w:i/>
          <w:u w:val="single"/>
          <w:lang w:val="cs-CZ"/>
        </w:rPr>
        <w:t>OS</w:t>
      </w:r>
    </w:p>
    <w:p w:rsidR="007D5ACB" w:rsidRPr="00093A70" w:rsidRDefault="007D5ACB" w:rsidP="00A51B13">
      <w:pPr>
        <w:pStyle w:val="Bezmezer"/>
        <w:numPr>
          <w:ilvl w:val="0"/>
          <w:numId w:val="3"/>
        </w:numPr>
        <w:rPr>
          <w:lang w:val="cs-CZ"/>
        </w:rPr>
      </w:pPr>
      <w:r w:rsidRPr="00093A70">
        <w:rPr>
          <w:b/>
          <w:lang w:val="cs-CZ"/>
        </w:rPr>
        <w:t>jádro</w:t>
      </w:r>
      <w:r w:rsidRPr="00093A70">
        <w:rPr>
          <w:lang w:val="cs-CZ"/>
        </w:rPr>
        <w:t xml:space="preserve"> – KERNEL – komunikuje přímo s HW, správa operační paměti, procesů a souborů. Linux je samotné jádro.</w:t>
      </w:r>
    </w:p>
    <w:p w:rsidR="007D5ACB" w:rsidRPr="00093A70" w:rsidRDefault="007D5ACB" w:rsidP="00A51B13">
      <w:pPr>
        <w:pStyle w:val="Bezmezer"/>
        <w:numPr>
          <w:ilvl w:val="0"/>
          <w:numId w:val="3"/>
        </w:numPr>
        <w:rPr>
          <w:lang w:val="cs-CZ"/>
        </w:rPr>
      </w:pPr>
      <w:r w:rsidRPr="00093A70">
        <w:rPr>
          <w:b/>
          <w:lang w:val="cs-CZ"/>
        </w:rPr>
        <w:t>knihovny – (</w:t>
      </w:r>
      <w:r w:rsidRPr="00093A70">
        <w:rPr>
          <w:lang w:val="cs-CZ"/>
        </w:rPr>
        <w:t xml:space="preserve">libraries) jsou klíčovou součástí systému. Velké množství kódu je právě v knihovnách. </w:t>
      </w:r>
    </w:p>
    <w:p w:rsidR="007D5ACB" w:rsidRPr="00093A70" w:rsidRDefault="007D5ACB" w:rsidP="00A51B13">
      <w:pPr>
        <w:pStyle w:val="Bezmezer"/>
        <w:numPr>
          <w:ilvl w:val="0"/>
          <w:numId w:val="3"/>
        </w:numPr>
        <w:rPr>
          <w:lang w:val="cs-CZ"/>
        </w:rPr>
      </w:pPr>
      <w:r w:rsidRPr="00093A70">
        <w:rPr>
          <w:b/>
          <w:lang w:val="cs-CZ"/>
        </w:rPr>
        <w:t>moduly</w:t>
      </w:r>
      <w:r w:rsidRPr="00093A70">
        <w:rPr>
          <w:lang w:val="cs-CZ"/>
        </w:rPr>
        <w:t xml:space="preserve"> (programy pro jednotlivé funkce, např. ovladače) lze zakompilovat do jádra, nebo je zavádět podle potřeby za provozu (</w:t>
      </w:r>
      <w:r w:rsidRPr="00093A70">
        <w:rPr>
          <w:rFonts w:ascii="Symbol" w:hAnsi="Symbol"/>
          <w:lang w:val="cs-CZ"/>
        </w:rPr>
        <w:t></w:t>
      </w:r>
      <w:r w:rsidRPr="00093A70">
        <w:rPr>
          <w:lang w:val="cs-CZ"/>
        </w:rPr>
        <w:t xml:space="preserve"> uvolnění paměti pro jiné aplikace)</w:t>
      </w:r>
    </w:p>
    <w:p w:rsidR="007D5ACB" w:rsidRPr="00093A70" w:rsidRDefault="007D5ACB" w:rsidP="00A51B13">
      <w:pPr>
        <w:pStyle w:val="Bezmezer"/>
        <w:numPr>
          <w:ilvl w:val="0"/>
          <w:numId w:val="3"/>
        </w:numPr>
        <w:rPr>
          <w:lang w:val="cs-CZ"/>
        </w:rPr>
      </w:pPr>
      <w:r w:rsidRPr="00093A70">
        <w:rPr>
          <w:b/>
          <w:lang w:val="cs-CZ"/>
        </w:rPr>
        <w:t>distribuce</w:t>
      </w:r>
      <w:r w:rsidRPr="00093A70">
        <w:rPr>
          <w:lang w:val="cs-CZ"/>
        </w:rPr>
        <w:t xml:space="preserve"> - sestavy , obsahující programy pro používání a správu OS - příkazové procesory (shelly – rozhraní mezi uživatelem a os), instalátory, grafické uživatelské rozhraní, nástroje pro správu, textové editory, poštovní programy, překladače a filtry, GUI (grafické rozhraní – X11, správce oken a prostředí) atd.</w:t>
      </w:r>
    </w:p>
    <w:p w:rsidR="007D5ACB" w:rsidRPr="00093A70" w:rsidRDefault="007D5ACB" w:rsidP="007D5ACB">
      <w:pPr>
        <w:pStyle w:val="Bezmezer"/>
        <w:rPr>
          <w:lang w:val="cs-CZ"/>
        </w:rPr>
      </w:pPr>
      <w:r w:rsidRPr="00093A70">
        <w:rPr>
          <w:lang w:val="cs-CZ"/>
        </w:rPr>
        <w:t xml:space="preserve">Výhoda Linuxu </w:t>
      </w:r>
      <w:r w:rsidRPr="00093A70">
        <w:rPr>
          <w:rFonts w:ascii="Symbol" w:hAnsi="Symbol"/>
          <w:lang w:val="cs-CZ"/>
        </w:rPr>
        <w:t></w:t>
      </w:r>
      <w:r w:rsidRPr="00093A70">
        <w:rPr>
          <w:lang w:val="cs-CZ"/>
        </w:rPr>
        <w:t xml:space="preserve"> každý si může vytvořit Linux podle svých představ</w:t>
      </w:r>
    </w:p>
    <w:p w:rsidR="007D5ACB" w:rsidRPr="00093A70" w:rsidRDefault="007D5ACB" w:rsidP="007D5ACB">
      <w:pPr>
        <w:pStyle w:val="Nadpis2"/>
        <w:tabs>
          <w:tab w:val="left" w:pos="0"/>
        </w:tabs>
        <w:spacing w:line="240" w:lineRule="auto"/>
        <w:rPr>
          <w:i/>
          <w:u w:val="single"/>
          <w:lang w:val="cs-CZ"/>
        </w:rPr>
      </w:pPr>
      <w:r w:rsidRPr="00093A70">
        <w:rPr>
          <w:i/>
          <w:u w:val="single"/>
          <w:lang w:val="cs-CZ"/>
        </w:rPr>
        <w:t>Některé</w:t>
      </w:r>
      <w:r w:rsidRPr="00093A70">
        <w:rPr>
          <w:rFonts w:cs="Arial"/>
          <w:u w:val="single"/>
          <w:lang w:val="cs-CZ"/>
        </w:rPr>
        <w:t xml:space="preserve"> </w:t>
      </w:r>
      <w:r w:rsidRPr="00093A70">
        <w:rPr>
          <w:i/>
          <w:u w:val="single"/>
          <w:lang w:val="cs-CZ"/>
        </w:rPr>
        <w:t>druhy</w:t>
      </w:r>
      <w:r w:rsidRPr="00093A70">
        <w:rPr>
          <w:rFonts w:cs="Arial"/>
          <w:u w:val="single"/>
          <w:lang w:val="cs-CZ"/>
        </w:rPr>
        <w:t xml:space="preserve"> </w:t>
      </w:r>
      <w:r w:rsidRPr="00093A70">
        <w:rPr>
          <w:i/>
          <w:u w:val="single"/>
          <w:lang w:val="cs-CZ"/>
        </w:rPr>
        <w:t>distribucí</w:t>
      </w:r>
    </w:p>
    <w:p w:rsidR="007D5ACB" w:rsidRPr="00093A70" w:rsidRDefault="007D5ACB" w:rsidP="00AA770F">
      <w:pPr>
        <w:pStyle w:val="Bezmezer"/>
        <w:rPr>
          <w:lang w:val="cs-CZ"/>
        </w:rPr>
      </w:pPr>
      <w:r w:rsidRPr="00093A70">
        <w:rPr>
          <w:lang w:val="cs-CZ"/>
        </w:rPr>
        <w:t xml:space="preserve">Debian GNU Linux, Caldera OpenLinux, Mandrake Linux, SuSE Linux (zakoupen Novellem), RedHat Linux, Slackware Linux, TurboLinux </w:t>
      </w:r>
    </w:p>
    <w:p w:rsidR="007D5ACB" w:rsidRPr="00093A70" w:rsidRDefault="007D5ACB" w:rsidP="007D5ACB">
      <w:pPr>
        <w:pStyle w:val="Nadpis2"/>
        <w:tabs>
          <w:tab w:val="left" w:pos="0"/>
        </w:tabs>
        <w:spacing w:line="240" w:lineRule="auto"/>
        <w:rPr>
          <w:i/>
          <w:u w:val="single"/>
          <w:lang w:val="cs-CZ"/>
        </w:rPr>
      </w:pPr>
      <w:r w:rsidRPr="00093A70">
        <w:rPr>
          <w:i/>
          <w:u w:val="single"/>
          <w:lang w:val="cs-CZ"/>
        </w:rPr>
        <w:t>Základy</w:t>
      </w:r>
      <w:r w:rsidRPr="00093A70">
        <w:rPr>
          <w:rFonts w:cs="Arial"/>
          <w:u w:val="single"/>
          <w:lang w:val="cs-CZ"/>
        </w:rPr>
        <w:t xml:space="preserve"> </w:t>
      </w:r>
      <w:r w:rsidRPr="00093A70">
        <w:rPr>
          <w:i/>
          <w:u w:val="single"/>
          <w:lang w:val="cs-CZ"/>
        </w:rPr>
        <w:t>práce v Linuxu</w:t>
      </w:r>
    </w:p>
    <w:p w:rsidR="007D5ACB" w:rsidRPr="00093A70" w:rsidRDefault="007D5ACB" w:rsidP="007D5ACB">
      <w:pPr>
        <w:pStyle w:val="Bezmezer"/>
        <w:rPr>
          <w:b/>
          <w:u w:val="single"/>
          <w:lang w:val="cs-CZ"/>
        </w:rPr>
      </w:pPr>
      <w:r w:rsidRPr="00093A70">
        <w:rPr>
          <w:b/>
          <w:u w:val="single"/>
          <w:lang w:val="cs-CZ"/>
        </w:rPr>
        <w:t xml:space="preserve">typy souborů: </w:t>
      </w:r>
    </w:p>
    <w:p w:rsidR="007D5ACB" w:rsidRPr="00093A70" w:rsidRDefault="007D5ACB" w:rsidP="00A51B13">
      <w:pPr>
        <w:pStyle w:val="Bezmezer"/>
        <w:numPr>
          <w:ilvl w:val="0"/>
          <w:numId w:val="4"/>
        </w:numPr>
        <w:rPr>
          <w:lang w:val="cs-CZ"/>
        </w:rPr>
      </w:pPr>
      <w:r w:rsidRPr="00093A70">
        <w:rPr>
          <w:u w:val="single"/>
          <w:lang w:val="cs-CZ"/>
        </w:rPr>
        <w:t>obyčejné soubory</w:t>
      </w:r>
      <w:r w:rsidRPr="00093A70">
        <w:rPr>
          <w:lang w:val="cs-CZ"/>
        </w:rPr>
        <w:t xml:space="preserve"> (texty, data, spustitelné programy)</w:t>
      </w:r>
    </w:p>
    <w:p w:rsidR="007D5ACB" w:rsidRPr="00093A70" w:rsidRDefault="007D5ACB" w:rsidP="00A51B13">
      <w:pPr>
        <w:pStyle w:val="Bezmezer"/>
        <w:numPr>
          <w:ilvl w:val="0"/>
          <w:numId w:val="4"/>
        </w:numPr>
        <w:rPr>
          <w:lang w:val="cs-CZ"/>
        </w:rPr>
      </w:pPr>
      <w:r w:rsidRPr="00093A70">
        <w:rPr>
          <w:lang w:val="cs-CZ"/>
        </w:rPr>
        <w:t>adresářové soubory – obsahují informace o adresářích a souborech</w:t>
      </w:r>
    </w:p>
    <w:p w:rsidR="007D5ACB" w:rsidRPr="00093A70" w:rsidRDefault="007D5ACB" w:rsidP="00A51B13">
      <w:pPr>
        <w:pStyle w:val="Bezmezer"/>
        <w:numPr>
          <w:ilvl w:val="0"/>
          <w:numId w:val="4"/>
        </w:numPr>
        <w:rPr>
          <w:lang w:val="cs-CZ"/>
        </w:rPr>
      </w:pPr>
      <w:r w:rsidRPr="00093A70">
        <w:rPr>
          <w:lang w:val="cs-CZ"/>
        </w:rPr>
        <w:t>speciální blokové soubory - b (např. disky)</w:t>
      </w:r>
    </w:p>
    <w:p w:rsidR="007D5ACB" w:rsidRPr="00093A70" w:rsidRDefault="007D5ACB" w:rsidP="00A51B13">
      <w:pPr>
        <w:pStyle w:val="Bezmezer"/>
        <w:numPr>
          <w:ilvl w:val="0"/>
          <w:numId w:val="4"/>
        </w:numPr>
        <w:rPr>
          <w:lang w:val="cs-CZ"/>
        </w:rPr>
      </w:pPr>
      <w:r w:rsidRPr="00093A70">
        <w:rPr>
          <w:lang w:val="cs-CZ"/>
        </w:rPr>
        <w:t>speciální znakové soubory  -c (např. terminály a tiskárny)</w:t>
      </w:r>
    </w:p>
    <w:p w:rsidR="007D5ACB" w:rsidRPr="00093A70" w:rsidRDefault="007D5ACB" w:rsidP="00A51B13">
      <w:pPr>
        <w:pStyle w:val="Bezmezer"/>
        <w:numPr>
          <w:ilvl w:val="0"/>
          <w:numId w:val="4"/>
        </w:numPr>
        <w:rPr>
          <w:lang w:val="cs-CZ"/>
        </w:rPr>
      </w:pPr>
      <w:r w:rsidRPr="00093A70">
        <w:rPr>
          <w:lang w:val="cs-CZ"/>
        </w:rPr>
        <w:t>speciální soubory typu fifo (pojmenované roury)</w:t>
      </w:r>
    </w:p>
    <w:p w:rsidR="007D5ACB" w:rsidRPr="00093A70" w:rsidRDefault="007D5ACB" w:rsidP="00A51B13">
      <w:pPr>
        <w:pStyle w:val="Bezmezer"/>
        <w:numPr>
          <w:ilvl w:val="0"/>
          <w:numId w:val="4"/>
        </w:numPr>
        <w:rPr>
          <w:lang w:val="cs-CZ"/>
        </w:rPr>
      </w:pPr>
      <w:r w:rsidRPr="00093A70">
        <w:rPr>
          <w:lang w:val="cs-CZ"/>
        </w:rPr>
        <w:t>speciální soubory typu socket (slouží ke komunikaci mezi procesy a to buďto na lokálním stroji, nebo mezi vzdálenými stroji, po síti. Na rozdíl od rour podporují oboustrannou komunikaci)</w:t>
      </w:r>
    </w:p>
    <w:p w:rsidR="007D5ACB" w:rsidRPr="00093A70" w:rsidRDefault="007D5ACB" w:rsidP="00A51B13">
      <w:pPr>
        <w:pStyle w:val="Bezmezer"/>
        <w:numPr>
          <w:ilvl w:val="0"/>
          <w:numId w:val="4"/>
        </w:numPr>
        <w:rPr>
          <w:lang w:val="cs-CZ"/>
        </w:rPr>
      </w:pPr>
      <w:r w:rsidRPr="00093A70">
        <w:rPr>
          <w:lang w:val="cs-CZ"/>
        </w:rPr>
        <w:t>symbolické odkazy</w:t>
      </w:r>
    </w:p>
    <w:p w:rsidR="007D5ACB" w:rsidRPr="00093A70" w:rsidRDefault="00AA770F" w:rsidP="00A51B13">
      <w:pPr>
        <w:pStyle w:val="Bezmezer"/>
        <w:numPr>
          <w:ilvl w:val="0"/>
          <w:numId w:val="4"/>
        </w:numPr>
        <w:rPr>
          <w:lang w:val="cs-CZ"/>
        </w:rPr>
      </w:pPr>
      <w:r w:rsidRPr="00093A70">
        <w:rPr>
          <w:lang w:val="cs-CZ"/>
        </w:rPr>
        <w:t>n</w:t>
      </w:r>
      <w:r w:rsidR="007D5ACB" w:rsidRPr="00093A70">
        <w:rPr>
          <w:lang w:val="cs-CZ"/>
        </w:rPr>
        <w:t>eexistují různé disky (např. c: d:). Pro fyzické disky používá Linux tyto ovladače:</w:t>
      </w:r>
    </w:p>
    <w:p w:rsidR="007D5ACB" w:rsidRPr="00093A70" w:rsidRDefault="007D5ACB" w:rsidP="00A51B13">
      <w:pPr>
        <w:pStyle w:val="Bezmezer"/>
        <w:numPr>
          <w:ilvl w:val="1"/>
          <w:numId w:val="4"/>
        </w:numPr>
        <w:rPr>
          <w:lang w:val="cs-CZ"/>
        </w:rPr>
      </w:pPr>
      <w:r w:rsidRPr="00093A70">
        <w:rPr>
          <w:lang w:val="cs-CZ"/>
        </w:rPr>
        <w:t>Primární master:</w:t>
      </w:r>
      <w:r w:rsidRPr="00093A70">
        <w:rPr>
          <w:lang w:val="cs-CZ"/>
        </w:rPr>
        <w:tab/>
        <w:t>/dev/hda</w:t>
      </w:r>
    </w:p>
    <w:p w:rsidR="007D5ACB" w:rsidRPr="00093A70" w:rsidRDefault="007D5ACB" w:rsidP="00A51B13">
      <w:pPr>
        <w:pStyle w:val="Bezmezer"/>
        <w:numPr>
          <w:ilvl w:val="1"/>
          <w:numId w:val="4"/>
        </w:numPr>
        <w:rPr>
          <w:lang w:val="cs-CZ"/>
        </w:rPr>
      </w:pPr>
      <w:r w:rsidRPr="00093A70">
        <w:rPr>
          <w:lang w:val="cs-CZ"/>
        </w:rPr>
        <w:t>Primární slave:</w:t>
      </w:r>
      <w:r w:rsidRPr="00093A70">
        <w:rPr>
          <w:lang w:val="cs-CZ"/>
        </w:rPr>
        <w:tab/>
      </w:r>
      <w:r w:rsidR="00AA770F" w:rsidRPr="00093A70">
        <w:rPr>
          <w:lang w:val="cs-CZ"/>
        </w:rPr>
        <w:tab/>
      </w:r>
      <w:r w:rsidRPr="00093A70">
        <w:rPr>
          <w:lang w:val="cs-CZ"/>
        </w:rPr>
        <w:t>/dev/hdb</w:t>
      </w:r>
    </w:p>
    <w:p w:rsidR="00AA770F" w:rsidRPr="00093A70" w:rsidRDefault="007D5ACB" w:rsidP="00A51B13">
      <w:pPr>
        <w:pStyle w:val="Bezmezer"/>
        <w:numPr>
          <w:ilvl w:val="1"/>
          <w:numId w:val="4"/>
        </w:numPr>
        <w:rPr>
          <w:lang w:val="cs-CZ"/>
        </w:rPr>
      </w:pPr>
      <w:r w:rsidRPr="00093A70">
        <w:rPr>
          <w:lang w:val="cs-CZ"/>
        </w:rPr>
        <w:t>Sekundární master</w:t>
      </w:r>
      <w:r w:rsidR="00AA770F" w:rsidRPr="00093A70">
        <w:rPr>
          <w:lang w:val="cs-CZ"/>
        </w:rPr>
        <w:t>:</w:t>
      </w:r>
      <w:r w:rsidRPr="00093A70">
        <w:rPr>
          <w:lang w:val="cs-CZ"/>
        </w:rPr>
        <w:tab/>
        <w:t>/dev/hdc</w:t>
      </w:r>
    </w:p>
    <w:p w:rsidR="007D5ACB" w:rsidRPr="00093A70" w:rsidRDefault="007D5ACB" w:rsidP="00A51B13">
      <w:pPr>
        <w:pStyle w:val="Bezmezer"/>
        <w:numPr>
          <w:ilvl w:val="1"/>
          <w:numId w:val="4"/>
        </w:numPr>
        <w:rPr>
          <w:lang w:val="cs-CZ"/>
        </w:rPr>
      </w:pPr>
      <w:r w:rsidRPr="00093A70">
        <w:rPr>
          <w:lang w:val="cs-CZ"/>
        </w:rPr>
        <w:t>Sekundární slave</w:t>
      </w:r>
      <w:r w:rsidRPr="00093A70">
        <w:rPr>
          <w:lang w:val="cs-CZ"/>
        </w:rPr>
        <w:tab/>
        <w:t>/dev/hdd</w:t>
      </w:r>
    </w:p>
    <w:p w:rsidR="007D5ACB" w:rsidRPr="00093A70" w:rsidRDefault="007D5ACB" w:rsidP="00A51B13">
      <w:pPr>
        <w:pStyle w:val="Bezmezer"/>
        <w:numPr>
          <w:ilvl w:val="1"/>
          <w:numId w:val="4"/>
        </w:numPr>
        <w:rPr>
          <w:lang w:val="cs-CZ"/>
        </w:rPr>
      </w:pPr>
      <w:r w:rsidRPr="00093A70">
        <w:rPr>
          <w:lang w:val="cs-CZ"/>
        </w:rPr>
        <w:t xml:space="preserve">Jednotlivé logické oddíly: např.  /dev/hda1, /dev/hda2, /dev/hda5, /dev/hdb1, …  </w:t>
      </w:r>
    </w:p>
    <w:p w:rsidR="007D5ACB" w:rsidRPr="00093A70" w:rsidRDefault="007D5ACB" w:rsidP="00A51B13">
      <w:pPr>
        <w:pStyle w:val="Bezmezer"/>
        <w:numPr>
          <w:ilvl w:val="1"/>
          <w:numId w:val="4"/>
        </w:numPr>
        <w:rPr>
          <w:lang w:val="cs-CZ"/>
        </w:rPr>
      </w:pPr>
      <w:r w:rsidRPr="00093A70">
        <w:rPr>
          <w:lang w:val="cs-CZ"/>
        </w:rPr>
        <w:t>SCSI a SATA disky, USB flash (obvykle): sda,sdb. Oddíly: sda1, sda2, sda3, sdb1, sdb2 . . . .</w:t>
      </w:r>
    </w:p>
    <w:p w:rsidR="007D5ACB" w:rsidRPr="00093A70" w:rsidRDefault="007D5ACB" w:rsidP="00A51B13">
      <w:pPr>
        <w:pStyle w:val="Bezmezer"/>
        <w:numPr>
          <w:ilvl w:val="0"/>
          <w:numId w:val="5"/>
        </w:numPr>
        <w:rPr>
          <w:lang w:val="cs-CZ"/>
        </w:rPr>
      </w:pPr>
      <w:r w:rsidRPr="00093A70">
        <w:rPr>
          <w:lang w:val="cs-CZ"/>
        </w:rPr>
        <w:t>zařízení (harddisky, síťové disky) jsou montována (mapována) jako soubor do jediné adresářové struktury</w:t>
      </w:r>
      <w:r w:rsidR="00907009">
        <w:rPr>
          <w:lang w:val="cs-CZ"/>
        </w:rPr>
        <w:br/>
      </w:r>
      <w:r w:rsidR="00907009">
        <w:rPr>
          <w:lang w:val="cs-CZ"/>
        </w:rPr>
        <w:br/>
      </w:r>
      <w:r w:rsidR="00907009">
        <w:rPr>
          <w:lang w:val="cs-CZ"/>
        </w:rPr>
        <w:br/>
      </w:r>
    </w:p>
    <w:p w:rsidR="00AA770F" w:rsidRPr="00093A70" w:rsidRDefault="00AA770F" w:rsidP="007D5ACB">
      <w:pPr>
        <w:pStyle w:val="Bezmezer"/>
        <w:rPr>
          <w:lang w:val="cs-CZ"/>
        </w:rPr>
      </w:pPr>
    </w:p>
    <w:p w:rsidR="00AA770F" w:rsidRPr="00093A70" w:rsidRDefault="007D5ACB" w:rsidP="007D5ACB">
      <w:pPr>
        <w:pStyle w:val="Bezmezer"/>
        <w:rPr>
          <w:b/>
          <w:u w:val="single"/>
          <w:lang w:val="cs-CZ"/>
        </w:rPr>
      </w:pPr>
      <w:r w:rsidRPr="00093A70">
        <w:rPr>
          <w:b/>
          <w:u w:val="single"/>
          <w:lang w:val="cs-CZ"/>
        </w:rPr>
        <w:lastRenderedPageBreak/>
        <w:t xml:space="preserve">Adresářová struktura </w:t>
      </w:r>
    </w:p>
    <w:p w:rsidR="007D5ACB" w:rsidRPr="00093A70" w:rsidRDefault="007D5ACB" w:rsidP="00A51B13">
      <w:pPr>
        <w:pStyle w:val="Bezmezer"/>
        <w:numPr>
          <w:ilvl w:val="0"/>
          <w:numId w:val="5"/>
        </w:numPr>
        <w:rPr>
          <w:lang w:val="cs-CZ"/>
        </w:rPr>
      </w:pPr>
      <w:r w:rsidRPr="00093A70">
        <w:rPr>
          <w:lang w:val="cs-CZ"/>
        </w:rPr>
        <w:t>je hierarchická</w:t>
      </w:r>
    </w:p>
    <w:p w:rsidR="007D5ACB" w:rsidRPr="00093A70" w:rsidRDefault="00AA770F" w:rsidP="00A51B13">
      <w:pPr>
        <w:pStyle w:val="Bezmezer"/>
        <w:numPr>
          <w:ilvl w:val="0"/>
          <w:numId w:val="5"/>
        </w:numPr>
        <w:rPr>
          <w:b/>
          <w:lang w:val="cs-CZ"/>
        </w:rPr>
      </w:pPr>
      <w:r w:rsidRPr="00093A70">
        <w:rPr>
          <w:lang w:val="cs-CZ"/>
        </w:rPr>
        <w:t>-</w:t>
      </w:r>
      <w:r w:rsidR="007D5ACB" w:rsidRPr="00093A70">
        <w:rPr>
          <w:lang w:val="cs-CZ"/>
        </w:rPr>
        <w:t xml:space="preserve">nejvyšší úrovní adresářové struktury je kořenový adresář - </w:t>
      </w:r>
      <w:r w:rsidR="007D5ACB" w:rsidRPr="00093A70">
        <w:rPr>
          <w:b/>
          <w:lang w:val="cs-CZ"/>
        </w:rPr>
        <w:t>/</w:t>
      </w:r>
    </w:p>
    <w:p w:rsidR="007D5ACB" w:rsidRPr="00093A70" w:rsidRDefault="00AA770F" w:rsidP="00A51B13">
      <w:pPr>
        <w:pStyle w:val="Bezmezer"/>
        <w:numPr>
          <w:ilvl w:val="0"/>
          <w:numId w:val="5"/>
        </w:numPr>
        <w:rPr>
          <w:lang w:val="cs-CZ"/>
        </w:rPr>
      </w:pPr>
      <w:r w:rsidRPr="00093A70">
        <w:rPr>
          <w:lang w:val="cs-CZ"/>
        </w:rPr>
        <w:t>-</w:t>
      </w:r>
      <w:r w:rsidR="007D5ACB" w:rsidRPr="00093A70">
        <w:rPr>
          <w:lang w:val="cs-CZ"/>
        </w:rPr>
        <w:t xml:space="preserve">adresáře se oddělují znakem „ </w:t>
      </w:r>
      <w:r w:rsidR="007D5ACB" w:rsidRPr="00093A70">
        <w:rPr>
          <w:b/>
          <w:lang w:val="cs-CZ"/>
        </w:rPr>
        <w:t>/</w:t>
      </w:r>
      <w:r w:rsidR="00907009">
        <w:rPr>
          <w:lang w:val="cs-CZ"/>
        </w:rPr>
        <w:t>“</w:t>
      </w:r>
      <w:r w:rsidR="007D5ACB" w:rsidRPr="00093A70">
        <w:rPr>
          <w:lang w:val="cs-CZ"/>
        </w:rPr>
        <w:t xml:space="preserve"> (ne „ </w:t>
      </w:r>
      <w:r w:rsidR="007D5ACB" w:rsidRPr="00093A70">
        <w:rPr>
          <w:b/>
          <w:lang w:val="cs-CZ"/>
        </w:rPr>
        <w:t>\</w:t>
      </w:r>
      <w:r w:rsidR="00907009">
        <w:rPr>
          <w:lang w:val="cs-CZ"/>
        </w:rPr>
        <w:t>“</w:t>
      </w:r>
      <w:r w:rsidR="007D5ACB" w:rsidRPr="00093A70">
        <w:rPr>
          <w:lang w:val="cs-CZ"/>
        </w:rPr>
        <w:t>)</w:t>
      </w:r>
    </w:p>
    <w:p w:rsidR="00AA770F" w:rsidRPr="00093A70" w:rsidRDefault="00AA770F" w:rsidP="00A51B13">
      <w:pPr>
        <w:pStyle w:val="Bezmezer"/>
        <w:numPr>
          <w:ilvl w:val="0"/>
          <w:numId w:val="5"/>
        </w:numPr>
        <w:rPr>
          <w:lang w:val="cs-CZ"/>
        </w:rPr>
      </w:pPr>
      <w:r w:rsidRPr="00093A70">
        <w:rPr>
          <w:lang w:val="cs-CZ"/>
        </w:rPr>
        <w:t>-</w:t>
      </w:r>
      <w:r w:rsidR="007D5ACB" w:rsidRPr="00093A70">
        <w:rPr>
          <w:lang w:val="cs-CZ"/>
        </w:rPr>
        <w:t xml:space="preserve">jména souborů a adresářů </w:t>
      </w:r>
      <w:r w:rsidRPr="00093A70">
        <w:rPr>
          <w:lang w:val="cs-CZ"/>
        </w:rPr>
        <w:t>mohou obsahovat libovolné znaky</w:t>
      </w:r>
      <w:r w:rsidR="007D5ACB" w:rsidRPr="00093A70">
        <w:rPr>
          <w:lang w:val="cs-CZ"/>
        </w:rPr>
        <w:t xml:space="preserve"> kromě</w:t>
      </w:r>
      <w:r w:rsidRPr="00093A70">
        <w:rPr>
          <w:lang w:val="cs-CZ"/>
        </w:rPr>
        <w:t>:</w:t>
      </w:r>
    </w:p>
    <w:p w:rsidR="007D5ACB" w:rsidRPr="00093A70" w:rsidRDefault="00AA770F" w:rsidP="00A51B13">
      <w:pPr>
        <w:pStyle w:val="Bezmezer"/>
        <w:numPr>
          <w:ilvl w:val="1"/>
          <w:numId w:val="5"/>
        </w:numPr>
        <w:rPr>
          <w:lang w:val="cs-CZ"/>
        </w:rPr>
      </w:pPr>
      <w:r w:rsidRPr="00093A70">
        <w:rPr>
          <w:lang w:val="cs-CZ"/>
        </w:rPr>
        <w:t xml:space="preserve"> </w:t>
      </w:r>
      <w:r w:rsidR="007D5ACB" w:rsidRPr="00093A70">
        <w:rPr>
          <w:i/>
          <w:lang w:val="cs-CZ"/>
        </w:rPr>
        <w:t xml:space="preserve"> </w:t>
      </w:r>
      <w:r w:rsidR="007D5ACB" w:rsidRPr="00093A70">
        <w:rPr>
          <w:lang w:val="cs-CZ"/>
        </w:rPr>
        <w:t>a mohou být dlouhá až 255 znaků.</w:t>
      </w:r>
    </w:p>
    <w:p w:rsidR="00205EAD" w:rsidRPr="00093A70" w:rsidRDefault="007D5ACB" w:rsidP="00A51B13">
      <w:pPr>
        <w:pStyle w:val="Bezmezer"/>
        <w:numPr>
          <w:ilvl w:val="1"/>
          <w:numId w:val="5"/>
        </w:numPr>
        <w:rPr>
          <w:lang w:val="cs-CZ"/>
        </w:rPr>
      </w:pPr>
      <w:r w:rsidRPr="00093A70">
        <w:rPr>
          <w:lang w:val="cs-CZ"/>
        </w:rPr>
        <w:t>jména souborů nemusí mít koncovku, ta má obvykle jen informativní charakter (tar, gz, bzip2…)</w:t>
      </w:r>
    </w:p>
    <w:p w:rsidR="00205EAD" w:rsidRPr="00093A70" w:rsidRDefault="007D5ACB" w:rsidP="00A51B13">
      <w:pPr>
        <w:pStyle w:val="Bezmezer"/>
        <w:numPr>
          <w:ilvl w:val="1"/>
          <w:numId w:val="5"/>
        </w:numPr>
        <w:rPr>
          <w:lang w:val="cs-CZ"/>
        </w:rPr>
      </w:pPr>
      <w:r w:rsidRPr="00093A70">
        <w:rPr>
          <w:lang w:val="cs-CZ"/>
        </w:rPr>
        <w:t>pro jména objektů můžeme používat všechny znaky kromě mezery a /</w:t>
      </w:r>
    </w:p>
    <w:p w:rsidR="00205EAD" w:rsidRPr="00093A70" w:rsidRDefault="007D5ACB" w:rsidP="00A51B13">
      <w:pPr>
        <w:pStyle w:val="Bezmezer"/>
        <w:numPr>
          <w:ilvl w:val="1"/>
          <w:numId w:val="5"/>
        </w:numPr>
        <w:rPr>
          <w:lang w:val="cs-CZ"/>
        </w:rPr>
      </w:pPr>
      <w:r w:rsidRPr="00093A70">
        <w:rPr>
          <w:lang w:val="cs-CZ"/>
        </w:rPr>
        <w:t xml:space="preserve">má-li shell interpretovat některé znaky (mezera, středník, obrácený apostrof, hvězdička) jako obyčejné, musí před nimi být umístěn znak </w:t>
      </w:r>
      <w:r w:rsidRPr="00093A70">
        <w:rPr>
          <w:b/>
          <w:lang w:val="cs-CZ"/>
        </w:rPr>
        <w:t>\</w:t>
      </w:r>
      <w:r w:rsidRPr="00093A70">
        <w:rPr>
          <w:lang w:val="cs-CZ"/>
        </w:rPr>
        <w:t xml:space="preserve"> (backslash) nebo musí být celý řetězec uzavřen do uvozovek či obyčejných apostrofů</w:t>
      </w:r>
    </w:p>
    <w:p w:rsidR="007D5ACB" w:rsidRPr="00093A70" w:rsidRDefault="007D5ACB" w:rsidP="00A51B13">
      <w:pPr>
        <w:pStyle w:val="Bezmezer"/>
        <w:numPr>
          <w:ilvl w:val="1"/>
          <w:numId w:val="5"/>
        </w:numPr>
        <w:rPr>
          <w:lang w:val="cs-CZ"/>
        </w:rPr>
      </w:pPr>
      <w:r w:rsidRPr="00093A70">
        <w:rPr>
          <w:lang w:val="cs-CZ"/>
        </w:rPr>
        <w:t xml:space="preserve">skryté soubory se označují tečkou před jménem souboru  </w:t>
      </w:r>
    </w:p>
    <w:p w:rsidR="007D5ACB" w:rsidRPr="00093A70" w:rsidRDefault="007D5ACB" w:rsidP="007D5ACB">
      <w:pPr>
        <w:widowControl w:val="0"/>
        <w:autoSpaceDE w:val="0"/>
        <w:jc w:val="both"/>
        <w:rPr>
          <w:rFonts w:cs="Arial"/>
          <w:lang w:val="cs-CZ"/>
        </w:rPr>
      </w:pPr>
    </w:p>
    <w:p w:rsidR="007D5ACB" w:rsidRPr="00093A70" w:rsidRDefault="007D5ACB" w:rsidP="007D5ACB">
      <w:pPr>
        <w:pStyle w:val="Nadpis3"/>
        <w:tabs>
          <w:tab w:val="left" w:pos="0"/>
        </w:tabs>
        <w:rPr>
          <w:rFonts w:cs="Arial"/>
          <w:u w:val="single"/>
          <w:lang w:val="cs-CZ"/>
        </w:rPr>
      </w:pPr>
      <w:r w:rsidRPr="00093A70">
        <w:rPr>
          <w:rFonts w:cs="Arial"/>
          <w:u w:val="single"/>
          <w:lang w:val="cs-CZ"/>
        </w:rPr>
        <w:t>Přihlášení uživatele:</w:t>
      </w:r>
    </w:p>
    <w:p w:rsidR="007D5ACB" w:rsidRPr="00093A70" w:rsidRDefault="007D5ACB" w:rsidP="00A51B13">
      <w:pPr>
        <w:pStyle w:val="Bezmezer"/>
        <w:numPr>
          <w:ilvl w:val="0"/>
          <w:numId w:val="6"/>
        </w:numPr>
        <w:rPr>
          <w:lang w:val="cs-CZ"/>
        </w:rPr>
      </w:pPr>
      <w:r w:rsidRPr="00093A70">
        <w:rPr>
          <w:lang w:val="cs-CZ"/>
        </w:rPr>
        <w:t>Pozor! Heslo se nezobrazuje. V</w:t>
      </w:r>
      <w:r w:rsidR="00907009">
        <w:rPr>
          <w:lang w:val="cs-CZ"/>
        </w:rPr>
        <w:t> </w:t>
      </w:r>
      <w:r w:rsidRPr="00093A70">
        <w:rPr>
          <w:lang w:val="cs-CZ"/>
        </w:rPr>
        <w:t>Linuxu jsou rozlišována malá a velká písmena.</w:t>
      </w:r>
    </w:p>
    <w:p w:rsidR="007D5ACB" w:rsidRPr="00093A70" w:rsidRDefault="007D5ACB" w:rsidP="007D5ACB">
      <w:pPr>
        <w:rPr>
          <w:rFonts w:cs="Arial"/>
          <w:u w:val="single"/>
          <w:lang w:val="cs-CZ"/>
        </w:rPr>
      </w:pPr>
      <w:r w:rsidRPr="00093A70">
        <w:rPr>
          <w:rFonts w:cs="Arial"/>
          <w:u w:val="single"/>
          <w:lang w:val="cs-CZ"/>
        </w:rPr>
        <w:t>Virtuální konzole</w:t>
      </w:r>
    </w:p>
    <w:p w:rsidR="007D5ACB" w:rsidRPr="00093A70" w:rsidRDefault="007D5ACB" w:rsidP="00A51B13">
      <w:pPr>
        <w:pStyle w:val="Bezmezer"/>
        <w:numPr>
          <w:ilvl w:val="0"/>
          <w:numId w:val="7"/>
        </w:numPr>
        <w:rPr>
          <w:lang w:val="cs-CZ"/>
        </w:rPr>
      </w:pPr>
      <w:r w:rsidRPr="00093A70">
        <w:rPr>
          <w:lang w:val="cs-CZ"/>
        </w:rPr>
        <w:t>na každé konzole se můžeme (ale nemusíme) přihlásit jako někdo jiný</w:t>
      </w:r>
    </w:p>
    <w:p w:rsidR="007D5ACB" w:rsidRPr="00093A70" w:rsidRDefault="007D5ACB" w:rsidP="00A51B13">
      <w:pPr>
        <w:pStyle w:val="Bezmezer"/>
        <w:numPr>
          <w:ilvl w:val="0"/>
          <w:numId w:val="7"/>
        </w:numPr>
        <w:rPr>
          <w:lang w:val="cs-CZ"/>
        </w:rPr>
      </w:pPr>
      <w:r w:rsidRPr="00093A70">
        <w:rPr>
          <w:lang w:val="cs-CZ"/>
        </w:rPr>
        <w:t>přepínáni pomocí Alt+F1 až Alt+F6</w:t>
      </w:r>
    </w:p>
    <w:p w:rsidR="007D5ACB" w:rsidRPr="00093A70" w:rsidRDefault="007D5ACB" w:rsidP="00A51B13">
      <w:pPr>
        <w:pStyle w:val="Bezmezer"/>
        <w:numPr>
          <w:ilvl w:val="0"/>
          <w:numId w:val="7"/>
        </w:numPr>
        <w:rPr>
          <w:lang w:val="cs-CZ"/>
        </w:rPr>
      </w:pPr>
      <w:r w:rsidRPr="00093A70">
        <w:rPr>
          <w:lang w:val="cs-CZ"/>
        </w:rPr>
        <w:t>přepínáme –</w:t>
      </w:r>
      <w:r w:rsidR="00205EAD" w:rsidRPr="00093A70">
        <w:rPr>
          <w:lang w:val="cs-CZ"/>
        </w:rPr>
        <w:t xml:space="preserve"> </w:t>
      </w:r>
      <w:r w:rsidRPr="00093A70">
        <w:rPr>
          <w:lang w:val="cs-CZ"/>
        </w:rPr>
        <w:t>li z</w:t>
      </w:r>
      <w:r w:rsidR="00907009">
        <w:rPr>
          <w:lang w:val="cs-CZ"/>
        </w:rPr>
        <w:t> </w:t>
      </w:r>
      <w:r w:rsidRPr="00093A70">
        <w:rPr>
          <w:lang w:val="cs-CZ"/>
        </w:rPr>
        <w:t>grafického uživatelského rozhraní , použijeme Ctrl+ Alt+F1 až Ctrl+Alt+F6, pro návrat do grafiky Alt+F7</w:t>
      </w:r>
    </w:p>
    <w:p w:rsidR="007D5ACB" w:rsidRPr="00093A70" w:rsidRDefault="007D5ACB" w:rsidP="007D5ACB">
      <w:pPr>
        <w:pStyle w:val="Nadpis2"/>
        <w:tabs>
          <w:tab w:val="left" w:pos="0"/>
        </w:tabs>
        <w:spacing w:line="240" w:lineRule="auto"/>
        <w:rPr>
          <w:i/>
          <w:u w:val="single"/>
          <w:lang w:val="cs-CZ"/>
        </w:rPr>
      </w:pPr>
      <w:r w:rsidRPr="00093A70">
        <w:rPr>
          <w:i/>
          <w:u w:val="single"/>
          <w:lang w:val="cs-CZ"/>
        </w:rPr>
        <w:t>Shell</w:t>
      </w:r>
    </w:p>
    <w:p w:rsidR="007D5ACB" w:rsidRPr="00093A70" w:rsidRDefault="007D5ACB" w:rsidP="00A51B13">
      <w:pPr>
        <w:pStyle w:val="Bezmezer"/>
        <w:numPr>
          <w:ilvl w:val="0"/>
          <w:numId w:val="8"/>
        </w:numPr>
        <w:rPr>
          <w:lang w:val="cs-CZ"/>
        </w:rPr>
      </w:pPr>
      <w:r w:rsidRPr="00093A70">
        <w:rPr>
          <w:lang w:val="cs-CZ"/>
        </w:rPr>
        <w:t>příkazový interpret (příkazová řádka) základní prostředek pro komunikaci uživatele se systémem</w:t>
      </w:r>
    </w:p>
    <w:p w:rsidR="007D5ACB" w:rsidRPr="00093A70" w:rsidRDefault="007D5ACB" w:rsidP="00A51B13">
      <w:pPr>
        <w:pStyle w:val="Bezmezer"/>
        <w:numPr>
          <w:ilvl w:val="0"/>
          <w:numId w:val="8"/>
        </w:numPr>
        <w:rPr>
          <w:lang w:val="cs-CZ"/>
        </w:rPr>
      </w:pPr>
      <w:r w:rsidRPr="00093A70">
        <w:rPr>
          <w:lang w:val="cs-CZ"/>
        </w:rPr>
        <w:t>shell může pracovat ve dvou režimech:</w:t>
      </w:r>
    </w:p>
    <w:p w:rsidR="007D5ACB" w:rsidRPr="00093A70" w:rsidRDefault="007D5ACB" w:rsidP="00A51B13">
      <w:pPr>
        <w:pStyle w:val="Bezmezer"/>
        <w:numPr>
          <w:ilvl w:val="1"/>
          <w:numId w:val="8"/>
        </w:numPr>
        <w:rPr>
          <w:lang w:val="cs-CZ"/>
        </w:rPr>
      </w:pPr>
      <w:r w:rsidRPr="00093A70">
        <w:rPr>
          <w:u w:val="single"/>
          <w:lang w:val="cs-CZ"/>
        </w:rPr>
        <w:t>interaktivní režim</w:t>
      </w:r>
      <w:r w:rsidRPr="00093A70">
        <w:rPr>
          <w:lang w:val="cs-CZ"/>
        </w:rPr>
        <w:t xml:space="preserve"> – postupné zadávání příkazů z</w:t>
      </w:r>
      <w:r w:rsidR="00907009">
        <w:rPr>
          <w:lang w:val="cs-CZ"/>
        </w:rPr>
        <w:t> </w:t>
      </w:r>
      <w:r w:rsidRPr="00093A70">
        <w:rPr>
          <w:lang w:val="cs-CZ"/>
        </w:rPr>
        <w:t>příkazové řádky</w:t>
      </w:r>
    </w:p>
    <w:p w:rsidR="007D5ACB" w:rsidRPr="00093A70" w:rsidRDefault="007D5ACB" w:rsidP="00A51B13">
      <w:pPr>
        <w:pStyle w:val="Bezmezer"/>
        <w:numPr>
          <w:ilvl w:val="1"/>
          <w:numId w:val="8"/>
        </w:numPr>
        <w:rPr>
          <w:lang w:val="cs-CZ"/>
        </w:rPr>
      </w:pPr>
      <w:r w:rsidRPr="00093A70">
        <w:rPr>
          <w:u w:val="single"/>
          <w:lang w:val="cs-CZ"/>
        </w:rPr>
        <w:t>neinteraktivní režim</w:t>
      </w:r>
      <w:r w:rsidRPr="00093A70">
        <w:rPr>
          <w:lang w:val="cs-CZ"/>
        </w:rPr>
        <w:t xml:space="preserve"> – vstup příkazů je realizován ze souborů (skriptů)</w:t>
      </w:r>
    </w:p>
    <w:p w:rsidR="007D5ACB" w:rsidRPr="00093A70" w:rsidRDefault="007D5ACB" w:rsidP="00A51B13">
      <w:pPr>
        <w:pStyle w:val="Bezmezer"/>
        <w:numPr>
          <w:ilvl w:val="0"/>
          <w:numId w:val="8"/>
        </w:numPr>
        <w:rPr>
          <w:lang w:val="cs-CZ"/>
        </w:rPr>
      </w:pPr>
      <w:r w:rsidRPr="00093A70">
        <w:rPr>
          <w:lang w:val="cs-CZ"/>
        </w:rPr>
        <w:t>je case-senzitive (rozdíl mezi malými a velkými písmeny)</w:t>
      </w:r>
    </w:p>
    <w:p w:rsidR="007D5ACB" w:rsidRPr="00093A70" w:rsidRDefault="007D5ACB" w:rsidP="00A51B13">
      <w:pPr>
        <w:pStyle w:val="Bezmezer"/>
        <w:numPr>
          <w:ilvl w:val="0"/>
          <w:numId w:val="8"/>
        </w:numPr>
        <w:rPr>
          <w:lang w:val="cs-CZ"/>
        </w:rPr>
      </w:pPr>
      <w:r w:rsidRPr="00093A70">
        <w:rPr>
          <w:lang w:val="cs-CZ"/>
        </w:rPr>
        <w:t>oproti MS-DOSu spousta vymožeností</w:t>
      </w:r>
    </w:p>
    <w:p w:rsidR="007D5ACB" w:rsidRPr="00093A70" w:rsidRDefault="007D5ACB" w:rsidP="00A51B13">
      <w:pPr>
        <w:pStyle w:val="Bezmezer"/>
        <w:numPr>
          <w:ilvl w:val="0"/>
          <w:numId w:val="8"/>
        </w:numPr>
        <w:rPr>
          <w:lang w:val="cs-CZ"/>
        </w:rPr>
      </w:pPr>
      <w:r w:rsidRPr="00093A70">
        <w:rPr>
          <w:lang w:val="cs-CZ"/>
        </w:rPr>
        <w:t>1 uživatel =  1 shell (root - #, obyčejný uživatel - $)</w:t>
      </w:r>
    </w:p>
    <w:p w:rsidR="007D5ACB" w:rsidRPr="00093A70" w:rsidRDefault="007D5ACB" w:rsidP="00A51B13">
      <w:pPr>
        <w:pStyle w:val="Bezmezer"/>
        <w:numPr>
          <w:ilvl w:val="0"/>
          <w:numId w:val="8"/>
        </w:numPr>
        <w:rPr>
          <w:lang w:val="cs-CZ"/>
        </w:rPr>
      </w:pPr>
      <w:r w:rsidRPr="00093A70">
        <w:rPr>
          <w:lang w:val="cs-CZ"/>
        </w:rPr>
        <w:t>v</w:t>
      </w:r>
      <w:r w:rsidR="00907009">
        <w:rPr>
          <w:lang w:val="cs-CZ"/>
        </w:rPr>
        <w:t> </w:t>
      </w:r>
      <w:r w:rsidRPr="00093A70">
        <w:rPr>
          <w:lang w:val="cs-CZ"/>
        </w:rPr>
        <w:t>Linuxu možno vybrat z</w:t>
      </w:r>
      <w:r w:rsidR="00907009">
        <w:rPr>
          <w:lang w:val="cs-CZ"/>
        </w:rPr>
        <w:t> </w:t>
      </w:r>
      <w:r w:rsidRPr="00093A70">
        <w:rPr>
          <w:lang w:val="cs-CZ"/>
        </w:rPr>
        <w:t>několika shellů, nejčastěji se používá interpret BASH (kompatibilní s</w:t>
      </w:r>
      <w:r w:rsidR="00907009">
        <w:rPr>
          <w:lang w:val="cs-CZ"/>
        </w:rPr>
        <w:t> </w:t>
      </w:r>
      <w:r w:rsidRPr="00093A70">
        <w:rPr>
          <w:lang w:val="cs-CZ"/>
        </w:rPr>
        <w:t>unixovou normou POSIX), je automaticky spouštěn při startu</w:t>
      </w:r>
    </w:p>
    <w:p w:rsidR="007D5ACB" w:rsidRPr="00093A70" w:rsidRDefault="007D5ACB" w:rsidP="00A51B13">
      <w:pPr>
        <w:pStyle w:val="Bezmezer"/>
        <w:numPr>
          <w:ilvl w:val="0"/>
          <w:numId w:val="8"/>
        </w:numPr>
        <w:rPr>
          <w:lang w:val="cs-CZ"/>
        </w:rPr>
      </w:pPr>
      <w:r w:rsidRPr="00093A70">
        <w:rPr>
          <w:lang w:val="cs-CZ"/>
        </w:rPr>
        <w:t>možnost programování (proměnné, cykly, podmínky)</w:t>
      </w:r>
    </w:p>
    <w:p w:rsidR="007D5ACB" w:rsidRPr="00093A70" w:rsidRDefault="007D5ACB" w:rsidP="007D5ACB">
      <w:pPr>
        <w:pStyle w:val="Nadpis3"/>
        <w:tabs>
          <w:tab w:val="left" w:pos="0"/>
        </w:tabs>
        <w:spacing w:before="120" w:after="60" w:line="240" w:lineRule="auto"/>
        <w:rPr>
          <w:u w:val="single"/>
          <w:lang w:val="cs-CZ"/>
        </w:rPr>
      </w:pPr>
      <w:r w:rsidRPr="00093A70">
        <w:rPr>
          <w:u w:val="single"/>
          <w:lang w:val="cs-CZ"/>
        </w:rPr>
        <w:t>Užitečné klávesy v</w:t>
      </w:r>
      <w:r w:rsidR="00907009">
        <w:rPr>
          <w:u w:val="single"/>
          <w:lang w:val="cs-CZ"/>
        </w:rPr>
        <w:t> </w:t>
      </w:r>
      <w:r w:rsidRPr="00093A70">
        <w:rPr>
          <w:u w:val="single"/>
          <w:lang w:val="cs-CZ"/>
        </w:rPr>
        <w:t>shellu</w:t>
      </w:r>
    </w:p>
    <w:p w:rsidR="00205EAD" w:rsidRPr="00093A70" w:rsidRDefault="00205EAD" w:rsidP="00A51B13">
      <w:pPr>
        <w:pStyle w:val="Bezmezer"/>
        <w:numPr>
          <w:ilvl w:val="0"/>
          <w:numId w:val="9"/>
        </w:numPr>
        <w:rPr>
          <w:lang w:val="cs-CZ"/>
        </w:rPr>
      </w:pPr>
      <w:r w:rsidRPr="00093A70">
        <w:rPr>
          <w:lang w:val="cs-CZ"/>
        </w:rPr>
        <w:t>Příkazová řádka (shell) v</w:t>
      </w:r>
      <w:r w:rsidR="00907009">
        <w:rPr>
          <w:lang w:val="cs-CZ"/>
        </w:rPr>
        <w:t> </w:t>
      </w:r>
      <w:r w:rsidRPr="00093A70">
        <w:rPr>
          <w:lang w:val="cs-CZ"/>
        </w:rPr>
        <w:t>Linuxu je mocný nástroj. Umožňuje editaci příkazů i názvů souborů, listování v</w:t>
      </w:r>
      <w:r w:rsidR="00907009">
        <w:rPr>
          <w:lang w:val="cs-CZ"/>
        </w:rPr>
        <w:t> </w:t>
      </w:r>
      <w:r w:rsidRPr="00093A70">
        <w:rPr>
          <w:lang w:val="cs-CZ"/>
        </w:rPr>
        <w:t xml:space="preserve">historii příkazů, programování skriptů. </w:t>
      </w:r>
    </w:p>
    <w:p w:rsidR="00205EAD" w:rsidRPr="00093A70" w:rsidRDefault="00205EAD" w:rsidP="00205EAD">
      <w:pPr>
        <w:pStyle w:val="Bezmezer"/>
        <w:ind w:left="720"/>
        <w:rPr>
          <w:lang w:val="cs-CZ"/>
        </w:rPr>
      </w:pPr>
    </w:p>
    <w:tbl>
      <w:tblPr>
        <w:tblStyle w:val="Mkatabulky"/>
        <w:tblW w:w="0" w:type="auto"/>
        <w:tblLook w:val="04A0"/>
      </w:tblPr>
      <w:tblGrid>
        <w:gridCol w:w="1951"/>
        <w:gridCol w:w="4678"/>
      </w:tblGrid>
      <w:tr w:rsidR="00205EAD" w:rsidRPr="00093A70" w:rsidTr="00205EAD">
        <w:tc>
          <w:tcPr>
            <w:tcW w:w="1951" w:type="dxa"/>
          </w:tcPr>
          <w:p w:rsidR="00205EAD" w:rsidRPr="00093A70" w:rsidRDefault="00205EAD" w:rsidP="00205EAD">
            <w:pPr>
              <w:pStyle w:val="Bezmezer"/>
              <w:rPr>
                <w:lang w:val="cs-CZ"/>
              </w:rPr>
            </w:pPr>
            <w:r w:rsidRPr="00093A70">
              <w:rPr>
                <w:lang w:val="cs-CZ"/>
              </w:rPr>
              <w:t>Kurzorové klávesy</w:t>
            </w:r>
          </w:p>
        </w:tc>
        <w:tc>
          <w:tcPr>
            <w:tcW w:w="4678" w:type="dxa"/>
          </w:tcPr>
          <w:p w:rsidR="00205EAD" w:rsidRPr="00093A70" w:rsidRDefault="00205EAD" w:rsidP="00205EAD">
            <w:pPr>
              <w:pStyle w:val="Bezmezer"/>
              <w:rPr>
                <w:lang w:val="cs-CZ"/>
              </w:rPr>
            </w:pPr>
          </w:p>
        </w:tc>
      </w:tr>
      <w:tr w:rsidR="00205EAD" w:rsidRPr="00093A70" w:rsidTr="00205EAD">
        <w:tc>
          <w:tcPr>
            <w:tcW w:w="1951" w:type="dxa"/>
          </w:tcPr>
          <w:p w:rsidR="00205EAD" w:rsidRPr="00093A70" w:rsidRDefault="00205EAD" w:rsidP="00205EAD">
            <w:pPr>
              <w:pStyle w:val="Bezmezer"/>
              <w:rPr>
                <w:lang w:val="cs-CZ"/>
              </w:rPr>
            </w:pPr>
            <w:r w:rsidRPr="00093A70">
              <w:rPr>
                <w:lang w:val="cs-CZ"/>
              </w:rPr>
              <w:t>Tab</w:t>
            </w:r>
          </w:p>
        </w:tc>
        <w:tc>
          <w:tcPr>
            <w:tcW w:w="4678" w:type="dxa"/>
          </w:tcPr>
          <w:p w:rsidR="00205EAD" w:rsidRPr="00093A70" w:rsidRDefault="0025651D" w:rsidP="00205EAD">
            <w:pPr>
              <w:pStyle w:val="Bezmezer"/>
              <w:rPr>
                <w:lang w:val="cs-CZ"/>
              </w:rPr>
            </w:pPr>
            <w:r w:rsidRPr="00093A70">
              <w:rPr>
                <w:lang w:val="cs-CZ"/>
              </w:rPr>
              <w:t>doplní jméno příkazu nebo souboru</w:t>
            </w:r>
          </w:p>
        </w:tc>
      </w:tr>
      <w:tr w:rsidR="00205EAD" w:rsidRPr="00093A70" w:rsidTr="00205EAD">
        <w:tc>
          <w:tcPr>
            <w:tcW w:w="1951" w:type="dxa"/>
          </w:tcPr>
          <w:p w:rsidR="00205EAD" w:rsidRPr="00093A70" w:rsidRDefault="00205EAD" w:rsidP="00205EAD">
            <w:pPr>
              <w:pStyle w:val="Bezmezer"/>
              <w:rPr>
                <w:lang w:val="cs-CZ"/>
              </w:rPr>
            </w:pPr>
            <w:r w:rsidRPr="00093A70">
              <w:rPr>
                <w:lang w:val="cs-CZ"/>
              </w:rPr>
              <w:t>Ctrl+C</w:t>
            </w:r>
          </w:p>
        </w:tc>
        <w:tc>
          <w:tcPr>
            <w:tcW w:w="4678" w:type="dxa"/>
          </w:tcPr>
          <w:p w:rsidR="00205EAD" w:rsidRPr="00093A70" w:rsidRDefault="0025651D" w:rsidP="00205EAD">
            <w:pPr>
              <w:pStyle w:val="Bezmezer"/>
              <w:rPr>
                <w:lang w:val="cs-CZ"/>
              </w:rPr>
            </w:pPr>
            <w:r w:rsidRPr="00093A70">
              <w:rPr>
                <w:lang w:val="cs-CZ"/>
              </w:rPr>
              <w:t>ukončení běžícího programu</w:t>
            </w:r>
          </w:p>
        </w:tc>
      </w:tr>
      <w:tr w:rsidR="0025651D" w:rsidRPr="00093A70" w:rsidTr="00205EAD">
        <w:tc>
          <w:tcPr>
            <w:tcW w:w="1951" w:type="dxa"/>
          </w:tcPr>
          <w:p w:rsidR="0025651D" w:rsidRPr="00093A70" w:rsidRDefault="0025651D" w:rsidP="00205EAD">
            <w:pPr>
              <w:pStyle w:val="Bezmezer"/>
              <w:rPr>
                <w:lang w:val="cs-CZ"/>
              </w:rPr>
            </w:pPr>
            <w:r w:rsidRPr="00093A70">
              <w:rPr>
                <w:lang w:val="cs-CZ"/>
              </w:rPr>
              <w:t>Ctrl+L</w:t>
            </w:r>
          </w:p>
        </w:tc>
        <w:tc>
          <w:tcPr>
            <w:tcW w:w="4678" w:type="dxa"/>
          </w:tcPr>
          <w:p w:rsidR="0025651D" w:rsidRPr="00093A70" w:rsidRDefault="0025651D" w:rsidP="00D451A7">
            <w:pPr>
              <w:pStyle w:val="Bezmezer"/>
              <w:rPr>
                <w:lang w:val="cs-CZ"/>
              </w:rPr>
            </w:pPr>
            <w:r w:rsidRPr="00093A70">
              <w:rPr>
                <w:lang w:val="cs-CZ"/>
              </w:rPr>
              <w:t>smazání obrazovky (clear)</w:t>
            </w:r>
          </w:p>
        </w:tc>
      </w:tr>
      <w:tr w:rsidR="0025651D" w:rsidRPr="00093A70" w:rsidTr="00205EAD">
        <w:tc>
          <w:tcPr>
            <w:tcW w:w="1951" w:type="dxa"/>
          </w:tcPr>
          <w:p w:rsidR="0025651D" w:rsidRPr="00093A70" w:rsidRDefault="0025651D" w:rsidP="00205EAD">
            <w:pPr>
              <w:pStyle w:val="Bezmezer"/>
              <w:rPr>
                <w:lang w:val="cs-CZ"/>
              </w:rPr>
            </w:pPr>
            <w:r w:rsidRPr="00093A70">
              <w:rPr>
                <w:lang w:val="cs-CZ"/>
              </w:rPr>
              <w:t>Ctrl+Z</w:t>
            </w:r>
          </w:p>
        </w:tc>
        <w:tc>
          <w:tcPr>
            <w:tcW w:w="4678" w:type="dxa"/>
          </w:tcPr>
          <w:p w:rsidR="0025651D" w:rsidRPr="00093A70" w:rsidRDefault="0025651D" w:rsidP="00D451A7">
            <w:pPr>
              <w:pStyle w:val="Bezmezer"/>
              <w:rPr>
                <w:lang w:val="cs-CZ"/>
              </w:rPr>
            </w:pPr>
            <w:r w:rsidRPr="00093A70">
              <w:rPr>
                <w:lang w:val="cs-CZ"/>
              </w:rPr>
              <w:t>zastavení běžícího příkazu</w:t>
            </w:r>
          </w:p>
        </w:tc>
      </w:tr>
      <w:tr w:rsidR="0025651D" w:rsidRPr="00093A70" w:rsidTr="00205EAD">
        <w:tc>
          <w:tcPr>
            <w:tcW w:w="1951" w:type="dxa"/>
          </w:tcPr>
          <w:p w:rsidR="0025651D" w:rsidRPr="00093A70" w:rsidRDefault="0025651D" w:rsidP="00205EAD">
            <w:pPr>
              <w:pStyle w:val="Bezmezer"/>
              <w:rPr>
                <w:lang w:val="cs-CZ"/>
              </w:rPr>
            </w:pPr>
            <w:r w:rsidRPr="00093A70">
              <w:rPr>
                <w:lang w:val="cs-CZ"/>
              </w:rPr>
              <w:t>Ctrl+R</w:t>
            </w:r>
          </w:p>
        </w:tc>
        <w:tc>
          <w:tcPr>
            <w:tcW w:w="4678" w:type="dxa"/>
          </w:tcPr>
          <w:p w:rsidR="0025651D" w:rsidRPr="00093A70" w:rsidRDefault="0025651D" w:rsidP="0025651D">
            <w:pPr>
              <w:pStyle w:val="Bezmezer"/>
              <w:rPr>
                <w:lang w:val="cs-CZ"/>
              </w:rPr>
            </w:pPr>
            <w:r>
              <w:t>hledání v historii příkazů</w:t>
            </w:r>
          </w:p>
        </w:tc>
      </w:tr>
      <w:tr w:rsidR="0025651D" w:rsidRPr="00093A70" w:rsidTr="00205EAD">
        <w:tc>
          <w:tcPr>
            <w:tcW w:w="1951" w:type="dxa"/>
          </w:tcPr>
          <w:p w:rsidR="0025651D" w:rsidRPr="00093A70" w:rsidRDefault="0025651D" w:rsidP="00205EAD">
            <w:pPr>
              <w:pStyle w:val="Bezmezer"/>
              <w:rPr>
                <w:lang w:val="cs-CZ"/>
              </w:rPr>
            </w:pPr>
            <w:r w:rsidRPr="00093A70">
              <w:rPr>
                <w:lang w:val="cs-CZ"/>
              </w:rPr>
              <w:t>Ctrl+D</w:t>
            </w:r>
          </w:p>
        </w:tc>
        <w:tc>
          <w:tcPr>
            <w:tcW w:w="4678" w:type="dxa"/>
          </w:tcPr>
          <w:p w:rsidR="0025651D" w:rsidRPr="00093A70" w:rsidRDefault="0025651D" w:rsidP="00D451A7">
            <w:pPr>
              <w:pStyle w:val="Bezmezer"/>
              <w:rPr>
                <w:lang w:val="cs-CZ"/>
              </w:rPr>
            </w:pPr>
            <w:r>
              <w:rPr>
                <w:rFonts w:cs="Arial"/>
              </w:rPr>
              <w:t>odlogování nebo ukončení některých programů</w:t>
            </w:r>
          </w:p>
        </w:tc>
      </w:tr>
    </w:tbl>
    <w:p w:rsidR="007D5ACB" w:rsidRPr="00093A70" w:rsidRDefault="00907009" w:rsidP="00093A70">
      <w:pPr>
        <w:pStyle w:val="Bezmezer"/>
        <w:rPr>
          <w:rFonts w:eastAsia="Times New Roman"/>
          <w:b/>
          <w:u w:val="single"/>
          <w:lang w:val="cs-CZ"/>
        </w:rPr>
      </w:pPr>
      <w:r>
        <w:rPr>
          <w:rFonts w:eastAsia="Times New Roman"/>
          <w:b/>
          <w:u w:val="single"/>
          <w:lang w:val="cs-CZ"/>
        </w:rPr>
        <w:br/>
      </w:r>
      <w:r>
        <w:rPr>
          <w:rFonts w:eastAsia="Times New Roman"/>
          <w:b/>
          <w:u w:val="single"/>
          <w:lang w:val="cs-CZ"/>
        </w:rPr>
        <w:br/>
      </w:r>
      <w:r>
        <w:rPr>
          <w:rFonts w:eastAsia="Times New Roman"/>
          <w:b/>
          <w:u w:val="single"/>
          <w:lang w:val="cs-CZ"/>
        </w:rPr>
        <w:lastRenderedPageBreak/>
        <w:br/>
      </w:r>
      <w:r w:rsidR="007D5ACB" w:rsidRPr="00093A70">
        <w:rPr>
          <w:rFonts w:eastAsia="Times New Roman"/>
          <w:b/>
          <w:u w:val="single"/>
          <w:lang w:val="cs-CZ"/>
        </w:rPr>
        <w:t>Klávesa TAB</w:t>
      </w:r>
    </w:p>
    <w:p w:rsidR="007D5ACB" w:rsidRPr="00093A70" w:rsidRDefault="007D5ACB" w:rsidP="00A51B13">
      <w:pPr>
        <w:pStyle w:val="Bezmezer"/>
        <w:numPr>
          <w:ilvl w:val="0"/>
          <w:numId w:val="9"/>
        </w:numPr>
        <w:rPr>
          <w:rFonts w:cs="Arial"/>
          <w:lang w:val="cs-CZ"/>
        </w:rPr>
      </w:pPr>
      <w:r w:rsidRPr="00093A70">
        <w:rPr>
          <w:lang w:val="cs-CZ"/>
        </w:rPr>
        <w:t>Při zadávání dlouhých příkazů nebo názvů souborů ušetří hodně námahy klávesa TAB. Pokud ji stiskneme na prázdné příkazové řádce, vypíše se seznam všech příkazů. (po dotazu, jestli to nebyl překlep) Mnohem užitečnější je zadat několik prvních písmen příkazu a pak stisknout TAB</w:t>
      </w:r>
      <w:r w:rsidRPr="00093A70">
        <w:rPr>
          <w:rFonts w:cs="Arial"/>
          <w:lang w:val="cs-CZ"/>
        </w:rPr>
        <w:t xml:space="preserve">. </w:t>
      </w:r>
    </w:p>
    <w:p w:rsidR="007D5ACB" w:rsidRPr="00093A70" w:rsidRDefault="007D5ACB" w:rsidP="00A51B13">
      <w:pPr>
        <w:pStyle w:val="Bezmezer"/>
        <w:numPr>
          <w:ilvl w:val="1"/>
          <w:numId w:val="9"/>
        </w:numPr>
        <w:rPr>
          <w:lang w:val="cs-CZ"/>
        </w:rPr>
      </w:pPr>
      <w:r w:rsidRPr="00093A70">
        <w:rPr>
          <w:lang w:val="cs-CZ"/>
        </w:rPr>
        <w:t>mo  &lt;TAB&gt;</w:t>
      </w:r>
    </w:p>
    <w:p w:rsidR="007D5ACB" w:rsidRPr="00093A70" w:rsidRDefault="007D5ACB" w:rsidP="00A51B13">
      <w:pPr>
        <w:pStyle w:val="Bezmezer"/>
        <w:numPr>
          <w:ilvl w:val="1"/>
          <w:numId w:val="9"/>
        </w:numPr>
        <w:rPr>
          <w:lang w:val="cs-CZ"/>
        </w:rPr>
      </w:pPr>
      <w:r w:rsidRPr="00093A70">
        <w:rPr>
          <w:lang w:val="cs-CZ"/>
        </w:rPr>
        <w:t>mo     more    mount  montage  monitest</w:t>
      </w:r>
    </w:p>
    <w:p w:rsidR="007D5ACB" w:rsidRPr="00093A70" w:rsidRDefault="007D5ACB" w:rsidP="00A51B13">
      <w:pPr>
        <w:pStyle w:val="Odstavecseseznamem"/>
        <w:widowControl w:val="0"/>
        <w:numPr>
          <w:ilvl w:val="0"/>
          <w:numId w:val="9"/>
        </w:numPr>
        <w:autoSpaceDE w:val="0"/>
        <w:rPr>
          <w:rFonts w:cs="Arial"/>
          <w:lang w:val="cs-CZ"/>
        </w:rPr>
      </w:pPr>
      <w:r w:rsidRPr="00093A70">
        <w:rPr>
          <w:rFonts w:cs="Arial"/>
          <w:lang w:val="cs-CZ"/>
        </w:rPr>
        <w:t xml:space="preserve">Doplňování funguje i pro názvy souborů. </w:t>
      </w:r>
    </w:p>
    <w:p w:rsidR="007D5ACB" w:rsidRPr="00A57F59" w:rsidRDefault="007D5ACB" w:rsidP="00A57F59">
      <w:pPr>
        <w:pStyle w:val="Nadpis2"/>
        <w:rPr>
          <w:u w:val="single"/>
        </w:rPr>
      </w:pPr>
      <w:r w:rsidRPr="00A57F59">
        <w:rPr>
          <w:u w:val="single"/>
        </w:rPr>
        <w:t>Soubory</w:t>
      </w:r>
    </w:p>
    <w:p w:rsidR="007D5ACB" w:rsidRPr="00A57F59" w:rsidRDefault="007D5ACB" w:rsidP="00A57F59">
      <w:pPr>
        <w:pStyle w:val="Bezmezer"/>
        <w:rPr>
          <w:b/>
          <w:u w:val="single"/>
          <w:lang w:val="cs-CZ"/>
        </w:rPr>
      </w:pPr>
      <w:r w:rsidRPr="00A57F59">
        <w:rPr>
          <w:b/>
          <w:u w:val="single"/>
          <w:lang w:val="cs-CZ"/>
        </w:rPr>
        <w:t>Cesta k souboru</w:t>
      </w:r>
    </w:p>
    <w:p w:rsidR="007D5ACB" w:rsidRPr="00422161" w:rsidRDefault="007D5ACB" w:rsidP="00A51B13">
      <w:pPr>
        <w:pStyle w:val="Odstavecseseznamem"/>
        <w:widowControl w:val="0"/>
        <w:numPr>
          <w:ilvl w:val="0"/>
          <w:numId w:val="10"/>
        </w:numPr>
        <w:autoSpaceDE w:val="0"/>
        <w:spacing w:line="240" w:lineRule="auto"/>
        <w:rPr>
          <w:rFonts w:cs="Arial"/>
          <w:lang w:val="cs-CZ"/>
        </w:rPr>
      </w:pPr>
      <w:r w:rsidRPr="00422161">
        <w:rPr>
          <w:rFonts w:cs="Arial"/>
          <w:lang w:val="cs-CZ"/>
        </w:rPr>
        <w:t xml:space="preserve">Soubory uložené v jiném než aktuálním adresáři, musíme v příkazech zapsat včetně cesty, tedy sledu průchodu adresáři k souboru, oddělenými lomítky /. Používají se 2 způsoby - absolutní (od kořenového adresáře) a relativní (z právě aktuálního adresáře). Například soubor poznamka.txt v podadresáři texty aktuálního adresáře uživatele student může být specifikován z adresáře /home/student/ následovně: </w:t>
      </w:r>
    </w:p>
    <w:p w:rsidR="007D5ACB" w:rsidRPr="00093A70" w:rsidRDefault="007D5ACB" w:rsidP="00A51B13">
      <w:pPr>
        <w:pStyle w:val="FormtovanvHTML"/>
        <w:numPr>
          <w:ilvl w:val="1"/>
          <w:numId w:val="10"/>
        </w:numPr>
        <w:spacing w:before="20" w:after="20" w:line="240" w:lineRule="auto"/>
        <w:rPr>
          <w:rFonts w:ascii="Times New Roman" w:hAnsi="Times New Roman" w:cs="Times New Roman"/>
          <w:i/>
          <w:sz w:val="24"/>
          <w:szCs w:val="24"/>
          <w:lang w:val="cs-CZ"/>
        </w:rPr>
      </w:pPr>
      <w:r w:rsidRPr="00093A70">
        <w:rPr>
          <w:rFonts w:ascii="Times New Roman" w:hAnsi="Times New Roman" w:cs="Times New Roman"/>
          <w:i/>
          <w:sz w:val="24"/>
          <w:szCs w:val="24"/>
          <w:lang w:val="cs-CZ"/>
        </w:rPr>
        <w:t>/home/student/texty/poznamka.txt</w:t>
      </w:r>
    </w:p>
    <w:p w:rsidR="007D5ACB" w:rsidRPr="00093A70" w:rsidRDefault="007D5ACB" w:rsidP="00422161">
      <w:pPr>
        <w:pStyle w:val="FormtovanvHTML"/>
        <w:spacing w:before="20" w:after="20" w:line="240" w:lineRule="auto"/>
        <w:ind w:left="1440"/>
        <w:rPr>
          <w:rFonts w:ascii="Times New Roman" w:hAnsi="Times New Roman" w:cs="Times New Roman"/>
          <w:i/>
          <w:sz w:val="24"/>
          <w:szCs w:val="24"/>
          <w:lang w:val="cs-CZ"/>
        </w:rPr>
      </w:pPr>
      <w:r w:rsidRPr="00093A70">
        <w:rPr>
          <w:rFonts w:ascii="Times New Roman" w:hAnsi="Times New Roman" w:cs="Times New Roman"/>
          <w:i/>
          <w:sz w:val="24"/>
          <w:szCs w:val="24"/>
          <w:lang w:val="cs-CZ"/>
        </w:rPr>
        <w:t xml:space="preserve">texty/poznamka.txt </w:t>
      </w:r>
    </w:p>
    <w:p w:rsidR="007D5ACB" w:rsidRPr="00422161" w:rsidRDefault="007D5ACB" w:rsidP="00422161">
      <w:pPr>
        <w:pStyle w:val="FormtovanvHTML"/>
        <w:spacing w:before="20" w:after="20" w:line="240" w:lineRule="auto"/>
        <w:ind w:left="1440"/>
        <w:rPr>
          <w:rFonts w:ascii="Times New Roman" w:hAnsi="Times New Roman" w:cs="Times New Roman"/>
          <w:b/>
          <w:i/>
          <w:sz w:val="24"/>
          <w:szCs w:val="24"/>
          <w:u w:val="single"/>
          <w:lang w:val="cs-CZ"/>
        </w:rPr>
      </w:pPr>
      <w:r w:rsidRPr="00422161">
        <w:rPr>
          <w:rFonts w:ascii="Times New Roman" w:hAnsi="Times New Roman" w:cs="Times New Roman"/>
          <w:b/>
          <w:i/>
          <w:sz w:val="24"/>
          <w:szCs w:val="24"/>
          <w:u w:val="single"/>
          <w:lang w:val="cs-CZ"/>
        </w:rPr>
        <w:t>./texty/poznamka.txt</w:t>
      </w:r>
    </w:p>
    <w:p w:rsidR="007D5ACB" w:rsidRPr="00422161" w:rsidRDefault="007D5ACB" w:rsidP="00422161">
      <w:pPr>
        <w:pStyle w:val="Bezmezer"/>
        <w:rPr>
          <w:b/>
          <w:u w:val="single"/>
          <w:lang w:val="cs-CZ"/>
        </w:rPr>
      </w:pPr>
      <w:r w:rsidRPr="00422161">
        <w:rPr>
          <w:b/>
          <w:u w:val="single"/>
          <w:lang w:val="cs-CZ"/>
        </w:rPr>
        <w:t>Zástupné znaky</w:t>
      </w:r>
    </w:p>
    <w:p w:rsidR="007D5ACB" w:rsidRPr="00093A70" w:rsidRDefault="007D5ACB" w:rsidP="00A51B13">
      <w:pPr>
        <w:pStyle w:val="Bezmezer"/>
        <w:numPr>
          <w:ilvl w:val="0"/>
          <w:numId w:val="10"/>
        </w:numPr>
        <w:rPr>
          <w:rFonts w:cs="Arial"/>
          <w:lang w:val="cs-CZ"/>
        </w:rPr>
      </w:pPr>
      <w:r w:rsidRPr="00093A70">
        <w:rPr>
          <w:rFonts w:cs="Arial"/>
          <w:lang w:val="cs-CZ"/>
        </w:rPr>
        <w:t>Abychom mohli v rámci jednoho příkazu zpracovat více souborů, název souboru nahradíme nebo doplníme zástupnými znaky.</w:t>
      </w:r>
    </w:p>
    <w:p w:rsidR="007D5ACB" w:rsidRPr="00093A70" w:rsidRDefault="00422161" w:rsidP="00A51B13">
      <w:pPr>
        <w:pStyle w:val="Bezmezer"/>
        <w:numPr>
          <w:ilvl w:val="0"/>
          <w:numId w:val="10"/>
        </w:numPr>
        <w:rPr>
          <w:rFonts w:cs="Arial"/>
          <w:lang w:val="cs-CZ"/>
        </w:rPr>
      </w:pPr>
      <w:r>
        <w:rPr>
          <w:rFonts w:cs="Arial"/>
          <w:lang w:val="cs-CZ"/>
        </w:rPr>
        <w:t>*</w:t>
      </w:r>
      <w:r w:rsidR="007D5ACB" w:rsidRPr="00093A70">
        <w:rPr>
          <w:rFonts w:cs="Arial"/>
          <w:lang w:val="cs-CZ"/>
        </w:rPr>
        <w:t>- označuje všechny znaky nebo objekty</w:t>
      </w:r>
    </w:p>
    <w:p w:rsidR="007D5ACB" w:rsidRPr="00093A70" w:rsidRDefault="007D5ACB" w:rsidP="00A51B13">
      <w:pPr>
        <w:pStyle w:val="Bezmezer"/>
        <w:numPr>
          <w:ilvl w:val="0"/>
          <w:numId w:val="10"/>
        </w:numPr>
        <w:rPr>
          <w:rFonts w:cs="Arial"/>
          <w:lang w:val="cs-CZ"/>
        </w:rPr>
      </w:pPr>
      <w:r w:rsidRPr="00093A70">
        <w:rPr>
          <w:rFonts w:cs="Arial"/>
          <w:lang w:val="cs-CZ"/>
        </w:rPr>
        <w:t>? – označuje jeden znak v řetězci</w:t>
      </w:r>
    </w:p>
    <w:p w:rsidR="007D5ACB" w:rsidRPr="00093A70" w:rsidRDefault="007D5ACB" w:rsidP="00A51B13">
      <w:pPr>
        <w:pStyle w:val="Bezmezer"/>
        <w:numPr>
          <w:ilvl w:val="0"/>
          <w:numId w:val="10"/>
        </w:numPr>
        <w:rPr>
          <w:rFonts w:cs="Arial"/>
          <w:lang w:val="cs-CZ"/>
        </w:rPr>
      </w:pPr>
      <w:r w:rsidRPr="00093A70">
        <w:rPr>
          <w:rFonts w:cs="Arial"/>
          <w:lang w:val="cs-CZ"/>
        </w:rPr>
        <w:t>[1,2,3] – výčet znaků</w:t>
      </w:r>
    </w:p>
    <w:p w:rsidR="007D5ACB" w:rsidRPr="00093A70" w:rsidRDefault="007D5ACB" w:rsidP="00A51B13">
      <w:pPr>
        <w:pStyle w:val="Bezmezer"/>
        <w:numPr>
          <w:ilvl w:val="0"/>
          <w:numId w:val="10"/>
        </w:numPr>
        <w:rPr>
          <w:rFonts w:cs="Arial"/>
          <w:lang w:val="cs-CZ"/>
        </w:rPr>
      </w:pPr>
      <w:r w:rsidRPr="00093A70">
        <w:rPr>
          <w:rFonts w:cs="Arial"/>
          <w:i/>
          <w:lang w:val="cs-CZ"/>
        </w:rPr>
        <w:t>pokus[1,2,3]</w:t>
      </w:r>
      <w:r w:rsidRPr="00093A70">
        <w:rPr>
          <w:rFonts w:cs="Arial"/>
          <w:lang w:val="cs-CZ"/>
        </w:rPr>
        <w:t xml:space="preserve"> – všechny soubory pokus1, pokus2, pokus3</w:t>
      </w:r>
    </w:p>
    <w:p w:rsidR="007D5ACB" w:rsidRPr="00093A70" w:rsidRDefault="007D5ACB" w:rsidP="00A51B13">
      <w:pPr>
        <w:pStyle w:val="Bezmezer"/>
        <w:numPr>
          <w:ilvl w:val="0"/>
          <w:numId w:val="10"/>
        </w:numPr>
        <w:rPr>
          <w:rFonts w:cs="Arial"/>
          <w:lang w:val="cs-CZ"/>
        </w:rPr>
      </w:pPr>
      <w:r w:rsidRPr="00093A70">
        <w:rPr>
          <w:rFonts w:cs="Arial"/>
          <w:i/>
          <w:lang w:val="cs-CZ"/>
        </w:rPr>
        <w:t>pokus[1,2,3].[txt,doc]</w:t>
      </w:r>
      <w:r w:rsidRPr="00093A70">
        <w:rPr>
          <w:rFonts w:cs="Arial"/>
          <w:lang w:val="cs-CZ"/>
        </w:rPr>
        <w:t xml:space="preserve"> – všechny soubory pokus1.txt, pokus2.txt, pokus3.txt, pokus1.doc, pokus2.doc, pokus3.doc</w:t>
      </w:r>
    </w:p>
    <w:p w:rsidR="007D5ACB" w:rsidRPr="00093A70" w:rsidRDefault="007D5ACB" w:rsidP="00A57F59">
      <w:pPr>
        <w:spacing w:line="240" w:lineRule="auto"/>
        <w:rPr>
          <w:rFonts w:cs="Arial"/>
          <w:lang w:val="cs-CZ"/>
        </w:rPr>
      </w:pPr>
    </w:p>
    <w:p w:rsidR="007D5ACB" w:rsidRPr="00422161" w:rsidRDefault="007D5ACB" w:rsidP="00422161">
      <w:pPr>
        <w:pStyle w:val="Bezmezer"/>
        <w:rPr>
          <w:b/>
          <w:u w:val="single"/>
          <w:lang w:val="cs-CZ"/>
        </w:rPr>
      </w:pPr>
      <w:r w:rsidRPr="00422161">
        <w:rPr>
          <w:b/>
          <w:u w:val="single"/>
          <w:lang w:val="cs-CZ"/>
        </w:rPr>
        <w:t xml:space="preserve">Ukončení práce s OS Linux: </w:t>
      </w:r>
    </w:p>
    <w:p w:rsidR="007D5ACB" w:rsidRPr="00093A70" w:rsidRDefault="007D5ACB" w:rsidP="00A51B13">
      <w:pPr>
        <w:pStyle w:val="Bezmezer"/>
        <w:numPr>
          <w:ilvl w:val="0"/>
          <w:numId w:val="11"/>
        </w:numPr>
        <w:rPr>
          <w:lang w:val="cs-CZ"/>
        </w:rPr>
      </w:pPr>
      <w:r w:rsidRPr="00093A70">
        <w:rPr>
          <w:lang w:val="cs-CZ"/>
        </w:rPr>
        <w:t xml:space="preserve">Vypnutí - příkaz poweroff  </w:t>
      </w:r>
    </w:p>
    <w:p w:rsidR="007D5ACB" w:rsidRPr="00093A70" w:rsidRDefault="007D5ACB" w:rsidP="00A51B13">
      <w:pPr>
        <w:pStyle w:val="Bezmezer"/>
        <w:numPr>
          <w:ilvl w:val="0"/>
          <w:numId w:val="11"/>
        </w:numPr>
        <w:rPr>
          <w:lang w:val="cs-CZ"/>
        </w:rPr>
      </w:pPr>
      <w:r w:rsidRPr="00093A70">
        <w:rPr>
          <w:lang w:val="cs-CZ"/>
        </w:rPr>
        <w:t>Nelze ihned vypnout síťovým vypínačem – mohlo by dojít k poškození souborového systému</w:t>
      </w:r>
    </w:p>
    <w:p w:rsidR="007D5ACB" w:rsidRPr="00093A70" w:rsidRDefault="007D5ACB" w:rsidP="00A51B13">
      <w:pPr>
        <w:pStyle w:val="Bezmezer"/>
        <w:numPr>
          <w:ilvl w:val="0"/>
          <w:numId w:val="11"/>
        </w:numPr>
        <w:rPr>
          <w:lang w:val="cs-CZ"/>
        </w:rPr>
      </w:pPr>
      <w:r w:rsidRPr="00093A70">
        <w:rPr>
          <w:lang w:val="cs-CZ"/>
        </w:rPr>
        <w:t>Restart: CTRL + ALT + DEL</w:t>
      </w:r>
    </w:p>
    <w:p w:rsidR="007D5ACB" w:rsidRPr="00093A70" w:rsidRDefault="007D5ACB" w:rsidP="00A57F59">
      <w:pPr>
        <w:pStyle w:val="Nadpis2"/>
        <w:tabs>
          <w:tab w:val="left" w:pos="0"/>
        </w:tabs>
        <w:spacing w:before="120" w:after="60" w:line="240" w:lineRule="auto"/>
        <w:rPr>
          <w:rFonts w:cs="Arial"/>
          <w:u w:val="single"/>
          <w:lang w:val="cs-CZ"/>
        </w:rPr>
      </w:pPr>
      <w:r w:rsidRPr="00093A70">
        <w:rPr>
          <w:rFonts w:cs="Arial"/>
          <w:u w:val="single"/>
          <w:lang w:val="cs-CZ"/>
        </w:rPr>
        <w:t>Příkazy</w:t>
      </w:r>
    </w:p>
    <w:p w:rsidR="007D5ACB" w:rsidRPr="00161836" w:rsidRDefault="007D5ACB" w:rsidP="00161836">
      <w:pPr>
        <w:pStyle w:val="Bezmezer"/>
        <w:rPr>
          <w:b/>
          <w:u w:val="single"/>
          <w:lang w:val="cs-CZ"/>
        </w:rPr>
      </w:pPr>
      <w:r w:rsidRPr="00161836">
        <w:rPr>
          <w:b/>
          <w:u w:val="single"/>
          <w:lang w:val="cs-CZ"/>
        </w:rPr>
        <w:t xml:space="preserve">Základní příkazy  </w:t>
      </w:r>
    </w:p>
    <w:p w:rsidR="007D5ACB" w:rsidRPr="00161836" w:rsidRDefault="007D5ACB" w:rsidP="00A51B13">
      <w:pPr>
        <w:pStyle w:val="Bezmezer"/>
        <w:numPr>
          <w:ilvl w:val="0"/>
          <w:numId w:val="12"/>
        </w:numPr>
        <w:rPr>
          <w:b/>
          <w:lang w:val="cs-CZ"/>
        </w:rPr>
      </w:pPr>
      <w:r w:rsidRPr="00161836">
        <w:rPr>
          <w:b/>
          <w:lang w:val="cs-CZ"/>
        </w:rPr>
        <w:t>Syntaxe :</w:t>
      </w:r>
    </w:p>
    <w:p w:rsidR="007D5ACB" w:rsidRPr="00161836" w:rsidRDefault="007D5ACB" w:rsidP="00A51B13">
      <w:pPr>
        <w:pStyle w:val="Bezmezer"/>
        <w:numPr>
          <w:ilvl w:val="1"/>
          <w:numId w:val="12"/>
        </w:numPr>
        <w:rPr>
          <w:i/>
          <w:lang w:val="cs-CZ"/>
        </w:rPr>
      </w:pPr>
      <w:r w:rsidRPr="00161836">
        <w:rPr>
          <w:i/>
          <w:lang w:val="cs-CZ"/>
        </w:rPr>
        <w:t>příkaz  parametry  argumenty</w:t>
      </w:r>
    </w:p>
    <w:p w:rsidR="007D5ACB" w:rsidRPr="00093A70" w:rsidRDefault="007D5ACB" w:rsidP="00A51B13">
      <w:pPr>
        <w:pStyle w:val="Bezmezer"/>
        <w:numPr>
          <w:ilvl w:val="0"/>
          <w:numId w:val="12"/>
        </w:numPr>
        <w:rPr>
          <w:lang w:val="cs-CZ"/>
        </w:rPr>
      </w:pPr>
      <w:r w:rsidRPr="00093A70">
        <w:rPr>
          <w:lang w:val="cs-CZ"/>
        </w:rPr>
        <w:t xml:space="preserve">Jednotlivé parametry a argumenty se </w:t>
      </w:r>
      <w:r w:rsidRPr="00093A70">
        <w:rPr>
          <w:u w:val="single"/>
          <w:lang w:val="cs-CZ"/>
        </w:rPr>
        <w:t xml:space="preserve">oddělují obvykle mezerou </w:t>
      </w:r>
      <w:r w:rsidRPr="00093A70">
        <w:rPr>
          <w:lang w:val="cs-CZ"/>
        </w:rPr>
        <w:t xml:space="preserve">. Jako první se většinou uvádějí tzv. přepínače </w:t>
      </w:r>
    </w:p>
    <w:p w:rsidR="0000697E" w:rsidRDefault="007D5ACB" w:rsidP="0000697E">
      <w:pPr>
        <w:pStyle w:val="Bezmezer"/>
        <w:ind w:left="720"/>
        <w:rPr>
          <w:lang w:val="cs-CZ"/>
        </w:rPr>
      </w:pPr>
      <w:r w:rsidRPr="00093A70">
        <w:rPr>
          <w:lang w:val="cs-CZ"/>
        </w:rPr>
        <w:t>(-a) a dále pak jména souborů, se kterými má příkaz pracovat.</w:t>
      </w:r>
    </w:p>
    <w:p w:rsidR="0000697E" w:rsidRDefault="0000697E" w:rsidP="0000697E">
      <w:pPr>
        <w:pStyle w:val="Bezmezer"/>
        <w:rPr>
          <w:lang w:val="cs-CZ"/>
        </w:rPr>
      </w:pPr>
    </w:p>
    <w:p w:rsidR="007D5ACB" w:rsidRPr="00093A70" w:rsidRDefault="007D5ACB" w:rsidP="00A51B13">
      <w:pPr>
        <w:pStyle w:val="Bezmezer"/>
        <w:numPr>
          <w:ilvl w:val="0"/>
          <w:numId w:val="15"/>
        </w:numPr>
        <w:rPr>
          <w:lang w:val="cs-CZ"/>
        </w:rPr>
      </w:pPr>
      <w:r w:rsidRPr="00093A70">
        <w:rPr>
          <w:b/>
          <w:lang w:val="cs-CZ"/>
        </w:rPr>
        <w:t>pwd</w:t>
      </w:r>
      <w:r w:rsidRPr="00093A70">
        <w:rPr>
          <w:lang w:val="cs-CZ"/>
        </w:rPr>
        <w:t xml:space="preserve">   - vypíše absolutní cestu k aktuálnímu pracovnímu adresáři</w:t>
      </w:r>
    </w:p>
    <w:p w:rsidR="0000697E" w:rsidRPr="0000697E" w:rsidRDefault="0000697E" w:rsidP="0000697E">
      <w:pPr>
        <w:pStyle w:val="Bezmezer"/>
        <w:ind w:left="720"/>
        <w:rPr>
          <w:lang w:val="cs-CZ"/>
        </w:rPr>
      </w:pPr>
    </w:p>
    <w:p w:rsidR="007D5ACB" w:rsidRPr="00093A70" w:rsidRDefault="007D5ACB" w:rsidP="00A51B13">
      <w:pPr>
        <w:pStyle w:val="Bezmezer"/>
        <w:numPr>
          <w:ilvl w:val="0"/>
          <w:numId w:val="13"/>
        </w:numPr>
        <w:rPr>
          <w:lang w:val="cs-CZ"/>
        </w:rPr>
      </w:pPr>
      <w:r w:rsidRPr="00E55016">
        <w:rPr>
          <w:b/>
          <w:u w:val="single"/>
          <w:lang w:val="cs-CZ"/>
        </w:rPr>
        <w:t>cd</w:t>
      </w:r>
      <w:r w:rsidRPr="00093A70">
        <w:rPr>
          <w:lang w:val="cs-CZ"/>
        </w:rPr>
        <w:t xml:space="preserve"> - změna pracovního adresáře</w:t>
      </w:r>
    </w:p>
    <w:p w:rsidR="007D5ACB" w:rsidRPr="00E55016" w:rsidRDefault="007D5ACB" w:rsidP="00A51B13">
      <w:pPr>
        <w:pStyle w:val="Bezmezer"/>
        <w:numPr>
          <w:ilvl w:val="0"/>
          <w:numId w:val="13"/>
        </w:numPr>
        <w:rPr>
          <w:u w:val="single"/>
          <w:lang w:val="cs-CZ"/>
        </w:rPr>
      </w:pPr>
      <w:r w:rsidRPr="00E55016">
        <w:rPr>
          <w:u w:val="single"/>
          <w:lang w:val="cs-CZ"/>
        </w:rPr>
        <w:t xml:space="preserve">Použití: </w:t>
      </w:r>
    </w:p>
    <w:p w:rsidR="007D5ACB" w:rsidRPr="00093A70" w:rsidRDefault="007D5ACB" w:rsidP="00A51B13">
      <w:pPr>
        <w:pStyle w:val="Bezmezer"/>
        <w:numPr>
          <w:ilvl w:val="1"/>
          <w:numId w:val="13"/>
        </w:numPr>
        <w:rPr>
          <w:lang w:val="cs-CZ"/>
        </w:rPr>
      </w:pPr>
      <w:r w:rsidRPr="00093A70">
        <w:rPr>
          <w:i/>
          <w:lang w:val="cs-CZ"/>
        </w:rPr>
        <w:t xml:space="preserve">cd  .. </w:t>
      </w:r>
      <w:r w:rsidRPr="00093A70">
        <w:rPr>
          <w:lang w:val="cs-CZ"/>
        </w:rPr>
        <w:tab/>
        <w:t>- přechod do nadřazeného adresáře</w:t>
      </w:r>
    </w:p>
    <w:p w:rsidR="007D5ACB" w:rsidRPr="00093A70" w:rsidRDefault="007D5ACB" w:rsidP="00A51B13">
      <w:pPr>
        <w:pStyle w:val="Bezmezer"/>
        <w:numPr>
          <w:ilvl w:val="1"/>
          <w:numId w:val="13"/>
        </w:numPr>
        <w:rPr>
          <w:lang w:val="cs-CZ"/>
        </w:rPr>
      </w:pPr>
      <w:r w:rsidRPr="00093A70">
        <w:rPr>
          <w:i/>
          <w:lang w:val="cs-CZ"/>
        </w:rPr>
        <w:t xml:space="preserve">cd  / </w:t>
      </w:r>
      <w:r w:rsidRPr="00093A70">
        <w:rPr>
          <w:lang w:val="cs-CZ"/>
        </w:rPr>
        <w:t xml:space="preserve"> </w:t>
      </w:r>
      <w:r w:rsidRPr="00093A70">
        <w:rPr>
          <w:lang w:val="cs-CZ"/>
        </w:rPr>
        <w:tab/>
        <w:t>- přechod do kořenového adresáře</w:t>
      </w:r>
    </w:p>
    <w:p w:rsidR="007D5ACB" w:rsidRPr="00093A70" w:rsidRDefault="007D5ACB" w:rsidP="00A51B13">
      <w:pPr>
        <w:pStyle w:val="Bezmezer"/>
        <w:numPr>
          <w:ilvl w:val="1"/>
          <w:numId w:val="13"/>
        </w:numPr>
        <w:rPr>
          <w:lang w:val="cs-CZ"/>
        </w:rPr>
      </w:pPr>
      <w:r w:rsidRPr="00093A70">
        <w:rPr>
          <w:i/>
          <w:lang w:val="cs-CZ"/>
        </w:rPr>
        <w:t xml:space="preserve">cd  ~  </w:t>
      </w:r>
      <w:r w:rsidRPr="00093A70">
        <w:rPr>
          <w:i/>
          <w:lang w:val="cs-CZ"/>
        </w:rPr>
        <w:tab/>
      </w:r>
      <w:r w:rsidRPr="00093A70">
        <w:rPr>
          <w:lang w:val="cs-CZ"/>
        </w:rPr>
        <w:t xml:space="preserve">- přechod do domovského adresáře( ~ Alt 126 )  </w:t>
      </w:r>
    </w:p>
    <w:p w:rsidR="007D5ACB" w:rsidRPr="00093A70" w:rsidRDefault="007D5ACB" w:rsidP="00A51B13">
      <w:pPr>
        <w:pStyle w:val="Bezmezer"/>
        <w:numPr>
          <w:ilvl w:val="1"/>
          <w:numId w:val="13"/>
        </w:numPr>
        <w:rPr>
          <w:lang w:val="cs-CZ"/>
        </w:rPr>
      </w:pPr>
      <w:r w:rsidRPr="00093A70">
        <w:rPr>
          <w:i/>
          <w:lang w:val="cs-CZ"/>
        </w:rPr>
        <w:lastRenderedPageBreak/>
        <w:t>cd  /bin</w:t>
      </w:r>
      <w:r w:rsidRPr="00093A70">
        <w:rPr>
          <w:i/>
          <w:lang w:val="cs-CZ"/>
        </w:rPr>
        <w:tab/>
      </w:r>
      <w:r w:rsidRPr="00093A70">
        <w:rPr>
          <w:lang w:val="cs-CZ"/>
        </w:rPr>
        <w:t>- přechod do adresáře bin v kořenovém adresáři</w:t>
      </w:r>
    </w:p>
    <w:p w:rsidR="007D5ACB" w:rsidRPr="00093A70" w:rsidRDefault="007D5ACB" w:rsidP="00A51B13">
      <w:pPr>
        <w:pStyle w:val="Bezmezer"/>
        <w:numPr>
          <w:ilvl w:val="1"/>
          <w:numId w:val="13"/>
        </w:numPr>
        <w:rPr>
          <w:lang w:val="cs-CZ"/>
        </w:rPr>
      </w:pPr>
      <w:r w:rsidRPr="00093A70">
        <w:rPr>
          <w:lang w:val="cs-CZ"/>
        </w:rPr>
        <w:t>Pozn:</w:t>
      </w:r>
    </w:p>
    <w:p w:rsidR="007D5ACB" w:rsidRPr="00093A70" w:rsidRDefault="007D5ACB" w:rsidP="00A51B13">
      <w:pPr>
        <w:pStyle w:val="Bezmezer"/>
        <w:numPr>
          <w:ilvl w:val="1"/>
          <w:numId w:val="13"/>
        </w:numPr>
        <w:rPr>
          <w:lang w:val="cs-CZ"/>
        </w:rPr>
      </w:pPr>
      <w:r w:rsidRPr="00093A70">
        <w:rPr>
          <w:lang w:val="cs-CZ"/>
        </w:rPr>
        <w:t xml:space="preserve">Znak </w:t>
      </w:r>
      <w:r w:rsidRPr="00093A70">
        <w:rPr>
          <w:b/>
          <w:lang w:val="cs-CZ"/>
        </w:rPr>
        <w:t>.</w:t>
      </w:r>
      <w:r w:rsidRPr="00093A70">
        <w:rPr>
          <w:lang w:val="cs-CZ"/>
        </w:rPr>
        <w:t xml:space="preserve"> značí aktuální adresář. Používá se pro zadání </w:t>
      </w:r>
      <w:r w:rsidRPr="00093A70">
        <w:rPr>
          <w:b/>
          <w:i/>
          <w:lang w:val="cs-CZ"/>
        </w:rPr>
        <w:t>relativní cesty</w:t>
      </w:r>
      <w:r w:rsidRPr="00093A70">
        <w:rPr>
          <w:lang w:val="cs-CZ"/>
        </w:rPr>
        <w:t xml:space="preserve"> do adresáře nebo k souboru.</w:t>
      </w:r>
    </w:p>
    <w:p w:rsidR="007D5ACB" w:rsidRPr="00093A70" w:rsidRDefault="007D5ACB" w:rsidP="0000697E">
      <w:pPr>
        <w:pStyle w:val="Bezmezer"/>
        <w:rPr>
          <w:lang w:val="cs-CZ"/>
        </w:rPr>
      </w:pPr>
    </w:p>
    <w:p w:rsidR="007D5ACB" w:rsidRPr="00093A70" w:rsidRDefault="007D5ACB" w:rsidP="00A51B13">
      <w:pPr>
        <w:pStyle w:val="Bezmezer"/>
        <w:numPr>
          <w:ilvl w:val="0"/>
          <w:numId w:val="16"/>
        </w:numPr>
        <w:rPr>
          <w:rFonts w:cs="Arial"/>
          <w:lang w:val="cs-CZ"/>
        </w:rPr>
      </w:pPr>
      <w:r w:rsidRPr="0000697E">
        <w:rPr>
          <w:rFonts w:cs="Arial"/>
          <w:b/>
          <w:u w:val="single"/>
          <w:lang w:val="cs-CZ"/>
        </w:rPr>
        <w:t>ls</w:t>
      </w:r>
      <w:r w:rsidR="0000697E">
        <w:rPr>
          <w:rFonts w:cs="Arial"/>
          <w:lang w:val="cs-CZ"/>
        </w:rPr>
        <w:t xml:space="preserve"> -  výpis obsahu </w:t>
      </w:r>
      <w:r w:rsidRPr="00093A70">
        <w:rPr>
          <w:rFonts w:cs="Arial"/>
          <w:lang w:val="cs-CZ"/>
        </w:rPr>
        <w:t>adresáře</w:t>
      </w:r>
    </w:p>
    <w:p w:rsidR="007D5ACB" w:rsidRPr="00093A70" w:rsidRDefault="0000697E" w:rsidP="00A51B13">
      <w:pPr>
        <w:pStyle w:val="Bezmezer"/>
        <w:numPr>
          <w:ilvl w:val="0"/>
          <w:numId w:val="16"/>
        </w:numPr>
        <w:rPr>
          <w:rFonts w:cs="Arial"/>
          <w:lang w:val="cs-CZ"/>
        </w:rPr>
      </w:pPr>
      <w:r>
        <w:rPr>
          <w:rFonts w:cs="Arial"/>
          <w:lang w:val="cs-CZ"/>
        </w:rPr>
        <w:t>p</w:t>
      </w:r>
      <w:r w:rsidR="007D5ACB" w:rsidRPr="00093A70">
        <w:rPr>
          <w:rFonts w:cs="Arial"/>
          <w:lang w:val="cs-CZ"/>
        </w:rPr>
        <w:t>oužití:</w:t>
      </w:r>
    </w:p>
    <w:p w:rsidR="007D5ACB" w:rsidRPr="0000697E" w:rsidRDefault="007D5ACB" w:rsidP="00A51B13">
      <w:pPr>
        <w:pStyle w:val="Bezmezer"/>
        <w:numPr>
          <w:ilvl w:val="1"/>
          <w:numId w:val="16"/>
        </w:numPr>
        <w:rPr>
          <w:rFonts w:cs="Arial"/>
          <w:lang w:val="cs-CZ"/>
        </w:rPr>
      </w:pPr>
      <w:r w:rsidRPr="00093A70">
        <w:rPr>
          <w:rFonts w:cs="Arial"/>
          <w:i/>
          <w:lang w:val="cs-CZ"/>
        </w:rPr>
        <w:t xml:space="preserve">ls </w:t>
      </w:r>
      <w:r w:rsidR="0000697E">
        <w:rPr>
          <w:rFonts w:cs="Arial"/>
          <w:i/>
          <w:lang w:val="cs-CZ"/>
        </w:rPr>
        <w:tab/>
        <w:t xml:space="preserve">              </w:t>
      </w:r>
      <w:r w:rsidR="0000697E">
        <w:rPr>
          <w:rFonts w:cs="Arial"/>
          <w:i/>
          <w:lang w:val="cs-CZ"/>
        </w:rPr>
        <w:tab/>
        <w:t>-</w:t>
      </w:r>
      <w:r w:rsidRPr="00093A70">
        <w:rPr>
          <w:rFonts w:cs="Arial"/>
          <w:i/>
          <w:lang w:val="cs-CZ"/>
        </w:rPr>
        <w:t xml:space="preserve"> </w:t>
      </w:r>
      <w:r w:rsidRPr="0000697E">
        <w:rPr>
          <w:rFonts w:cs="Arial"/>
          <w:lang w:val="cs-CZ"/>
        </w:rPr>
        <w:t>volby jména</w:t>
      </w:r>
    </w:p>
    <w:p w:rsidR="007D5ACB" w:rsidRPr="00093A70" w:rsidRDefault="007D5ACB" w:rsidP="00A51B13">
      <w:pPr>
        <w:pStyle w:val="Bezmezer"/>
        <w:numPr>
          <w:ilvl w:val="1"/>
          <w:numId w:val="16"/>
        </w:numPr>
        <w:rPr>
          <w:rFonts w:cs="Arial"/>
          <w:lang w:val="cs-CZ"/>
        </w:rPr>
      </w:pPr>
      <w:r w:rsidRPr="00093A70">
        <w:rPr>
          <w:rFonts w:cs="Arial"/>
          <w:i/>
          <w:lang w:val="cs-CZ"/>
        </w:rPr>
        <w:t xml:space="preserve">ls –al                     </w:t>
      </w:r>
      <w:r w:rsidR="0000697E">
        <w:rPr>
          <w:rFonts w:cs="Arial"/>
          <w:i/>
          <w:lang w:val="cs-CZ"/>
        </w:rPr>
        <w:t xml:space="preserve"> </w:t>
      </w:r>
      <w:r w:rsidRPr="00093A70">
        <w:rPr>
          <w:rFonts w:cs="Arial"/>
          <w:lang w:val="cs-CZ"/>
        </w:rPr>
        <w:t xml:space="preserve"> - dlouhý výpis aktuálního adresáře včetně skrytých souborů</w:t>
      </w:r>
    </w:p>
    <w:p w:rsidR="007D5ACB" w:rsidRPr="00093A70" w:rsidRDefault="007D5ACB" w:rsidP="00A51B13">
      <w:pPr>
        <w:pStyle w:val="Bezmezer"/>
        <w:numPr>
          <w:ilvl w:val="1"/>
          <w:numId w:val="16"/>
        </w:numPr>
        <w:rPr>
          <w:rFonts w:cs="Arial"/>
          <w:lang w:val="cs-CZ"/>
        </w:rPr>
      </w:pPr>
      <w:r w:rsidRPr="00093A70">
        <w:rPr>
          <w:rFonts w:cs="Arial"/>
          <w:i/>
          <w:lang w:val="cs-CZ"/>
        </w:rPr>
        <w:t>ls -l /etc/sysconfig</w:t>
      </w:r>
      <w:r w:rsidRPr="00093A70">
        <w:rPr>
          <w:rFonts w:cs="Arial"/>
          <w:lang w:val="cs-CZ"/>
        </w:rPr>
        <w:t xml:space="preserve">    - dlouhý výpis adresáře /etc/sysconfig</w:t>
      </w:r>
    </w:p>
    <w:p w:rsidR="007D5ACB" w:rsidRPr="00093A70" w:rsidRDefault="007D5ACB" w:rsidP="00A51B13">
      <w:pPr>
        <w:pStyle w:val="Bezmezer"/>
        <w:numPr>
          <w:ilvl w:val="1"/>
          <w:numId w:val="16"/>
        </w:numPr>
        <w:rPr>
          <w:rFonts w:cs="Arial"/>
          <w:lang w:val="cs-CZ"/>
        </w:rPr>
      </w:pPr>
      <w:r w:rsidRPr="00093A70">
        <w:rPr>
          <w:rFonts w:cs="Arial"/>
          <w:i/>
          <w:lang w:val="cs-CZ"/>
        </w:rPr>
        <w:t xml:space="preserve">ls -l  | more    </w:t>
      </w:r>
      <w:r w:rsidRPr="00093A70">
        <w:rPr>
          <w:rFonts w:cs="Arial"/>
          <w:lang w:val="cs-CZ"/>
        </w:rPr>
        <w:t xml:space="preserve">        - odstránkování výpisu - znak | (Alt 124) – operátor roury -výstup příkazu ls –l je předáván příkazu more, který zobrazuje výstup po jednotlivých stránkách</w:t>
      </w:r>
    </w:p>
    <w:p w:rsidR="007D5ACB" w:rsidRPr="00093A70" w:rsidRDefault="007D5ACB" w:rsidP="00A51B13">
      <w:pPr>
        <w:pStyle w:val="Bezmezer"/>
        <w:numPr>
          <w:ilvl w:val="1"/>
          <w:numId w:val="16"/>
        </w:numPr>
        <w:rPr>
          <w:rFonts w:cs="Arial"/>
          <w:lang w:val="cs-CZ"/>
        </w:rPr>
      </w:pPr>
      <w:r w:rsidRPr="00093A70">
        <w:rPr>
          <w:rFonts w:cs="Arial"/>
          <w:lang w:val="cs-CZ"/>
        </w:rPr>
        <w:t>Místo příkazu more lze pro odstránkování použít i příkaz less</w:t>
      </w:r>
    </w:p>
    <w:p w:rsidR="007D5ACB" w:rsidRDefault="007D5ACB" w:rsidP="00A57F59">
      <w:pPr>
        <w:pStyle w:val="pkazy"/>
        <w:tabs>
          <w:tab w:val="clear" w:pos="1418"/>
          <w:tab w:val="clear" w:pos="2127"/>
          <w:tab w:val="clear" w:pos="3686"/>
          <w:tab w:val="clear" w:pos="12758"/>
        </w:tabs>
        <w:spacing w:line="240" w:lineRule="auto"/>
        <w:ind w:left="0" w:right="0" w:firstLine="0"/>
        <w:rPr>
          <w:rFonts w:cs="Arial"/>
          <w:lang w:val="cs-CZ"/>
        </w:rPr>
      </w:pPr>
    </w:p>
    <w:p w:rsidR="0000697E" w:rsidRPr="00093A70" w:rsidRDefault="0000697E" w:rsidP="00A57F59">
      <w:pPr>
        <w:pStyle w:val="pkazy"/>
        <w:tabs>
          <w:tab w:val="clear" w:pos="1418"/>
          <w:tab w:val="clear" w:pos="2127"/>
          <w:tab w:val="clear" w:pos="3686"/>
          <w:tab w:val="clear" w:pos="12758"/>
        </w:tabs>
        <w:spacing w:line="240" w:lineRule="auto"/>
        <w:ind w:left="0" w:right="0" w:firstLine="0"/>
        <w:rPr>
          <w:rFonts w:cs="Arial"/>
          <w:lang w:val="cs-CZ"/>
        </w:rPr>
      </w:pPr>
    </w:p>
    <w:p w:rsidR="007D5ACB" w:rsidRPr="00093A70" w:rsidRDefault="007D5ACB" w:rsidP="00A51B13">
      <w:pPr>
        <w:pStyle w:val="Bezmezer"/>
        <w:numPr>
          <w:ilvl w:val="0"/>
          <w:numId w:val="19"/>
        </w:numPr>
        <w:rPr>
          <w:lang w:val="cs-CZ"/>
        </w:rPr>
      </w:pPr>
      <w:r w:rsidRPr="0012714C">
        <w:rPr>
          <w:b/>
          <w:u w:val="single"/>
          <w:lang w:val="cs-CZ"/>
        </w:rPr>
        <w:t>mkdir</w:t>
      </w:r>
      <w:r w:rsidRPr="00093A70">
        <w:rPr>
          <w:lang w:val="cs-CZ"/>
        </w:rPr>
        <w:t xml:space="preserve">  –  vytvoření adresáře</w:t>
      </w:r>
    </w:p>
    <w:p w:rsidR="007D5ACB" w:rsidRPr="00093A70" w:rsidRDefault="007D5ACB" w:rsidP="00A51B13">
      <w:pPr>
        <w:pStyle w:val="Bezmezer"/>
        <w:numPr>
          <w:ilvl w:val="0"/>
          <w:numId w:val="19"/>
        </w:numPr>
        <w:rPr>
          <w:lang w:val="cs-CZ"/>
        </w:rPr>
      </w:pPr>
      <w:r w:rsidRPr="00093A70">
        <w:rPr>
          <w:lang w:val="cs-CZ"/>
        </w:rPr>
        <w:t>Použití:</w:t>
      </w:r>
    </w:p>
    <w:p w:rsidR="007D5ACB" w:rsidRPr="00093A70" w:rsidRDefault="007D5ACB" w:rsidP="00A51B13">
      <w:pPr>
        <w:pStyle w:val="Bezmezer"/>
        <w:numPr>
          <w:ilvl w:val="1"/>
          <w:numId w:val="19"/>
        </w:numPr>
        <w:rPr>
          <w:lang w:val="cs-CZ"/>
        </w:rPr>
      </w:pPr>
      <w:r w:rsidRPr="00093A70">
        <w:rPr>
          <w:i/>
          <w:lang w:val="cs-CZ"/>
        </w:rPr>
        <w:t>mkdir pokus</w:t>
      </w:r>
      <w:r w:rsidRPr="00093A70">
        <w:rPr>
          <w:lang w:val="cs-CZ"/>
        </w:rPr>
        <w:tab/>
        <w:t xml:space="preserve">                 - vytvoří v aktuálním adresáři podadresář pokus</w:t>
      </w:r>
    </w:p>
    <w:p w:rsidR="007D5ACB" w:rsidRPr="00093A70" w:rsidRDefault="007D5ACB" w:rsidP="00A51B13">
      <w:pPr>
        <w:pStyle w:val="Bezmezer"/>
        <w:numPr>
          <w:ilvl w:val="1"/>
          <w:numId w:val="19"/>
        </w:numPr>
        <w:rPr>
          <w:i/>
          <w:lang w:val="cs-CZ"/>
        </w:rPr>
      </w:pPr>
      <w:r w:rsidRPr="00093A70">
        <w:rPr>
          <w:i/>
          <w:lang w:val="cs-CZ"/>
        </w:rPr>
        <w:t xml:space="preserve">mkdir ./home/student1   </w:t>
      </w:r>
      <w:r w:rsidRPr="00093A70">
        <w:rPr>
          <w:lang w:val="cs-CZ"/>
        </w:rPr>
        <w:t xml:space="preserve">- vytvoří nový podadresář </w:t>
      </w:r>
      <w:r w:rsidRPr="00093A70">
        <w:rPr>
          <w:i/>
          <w:lang w:val="cs-CZ"/>
        </w:rPr>
        <w:t xml:space="preserve">student1 </w:t>
      </w:r>
      <w:r w:rsidRPr="00093A70">
        <w:rPr>
          <w:lang w:val="cs-CZ"/>
        </w:rPr>
        <w:t xml:space="preserve">v adresáři </w:t>
      </w:r>
      <w:r w:rsidRPr="00093A70">
        <w:rPr>
          <w:i/>
          <w:lang w:val="cs-CZ"/>
        </w:rPr>
        <w:t>home</w:t>
      </w:r>
    </w:p>
    <w:p w:rsidR="007D5ACB" w:rsidRPr="00093A70" w:rsidRDefault="007D5ACB" w:rsidP="00A57F59">
      <w:pPr>
        <w:widowControl w:val="0"/>
        <w:autoSpaceDE w:val="0"/>
        <w:spacing w:line="240" w:lineRule="auto"/>
        <w:rPr>
          <w:rFonts w:cs="Arial"/>
          <w:lang w:val="cs-CZ"/>
        </w:rPr>
      </w:pPr>
    </w:p>
    <w:p w:rsidR="007D5ACB" w:rsidRPr="00093A70" w:rsidRDefault="007D5ACB" w:rsidP="00A51B13">
      <w:pPr>
        <w:pStyle w:val="Bezmezer"/>
        <w:numPr>
          <w:ilvl w:val="0"/>
          <w:numId w:val="18"/>
        </w:numPr>
        <w:rPr>
          <w:lang w:val="cs-CZ"/>
        </w:rPr>
      </w:pPr>
      <w:r w:rsidRPr="0012714C">
        <w:rPr>
          <w:b/>
          <w:u w:val="single"/>
          <w:lang w:val="cs-CZ"/>
        </w:rPr>
        <w:t>rmdir</w:t>
      </w:r>
      <w:r w:rsidRPr="00093A70">
        <w:rPr>
          <w:b/>
          <w:lang w:val="cs-CZ"/>
        </w:rPr>
        <w:t xml:space="preserve">   </w:t>
      </w:r>
      <w:r w:rsidRPr="00093A70">
        <w:rPr>
          <w:lang w:val="cs-CZ"/>
        </w:rPr>
        <w:t>-  ruší prázdný adresář (ten musí být prázdný)</w:t>
      </w:r>
    </w:p>
    <w:p w:rsidR="007D5ACB" w:rsidRPr="00093A70" w:rsidRDefault="007D5ACB" w:rsidP="00A51B13">
      <w:pPr>
        <w:pStyle w:val="Bezmezer"/>
        <w:numPr>
          <w:ilvl w:val="0"/>
          <w:numId w:val="18"/>
        </w:numPr>
        <w:rPr>
          <w:lang w:val="cs-CZ"/>
        </w:rPr>
      </w:pPr>
      <w:r w:rsidRPr="00093A70">
        <w:rPr>
          <w:lang w:val="cs-CZ"/>
        </w:rPr>
        <w:t>Použití:</w:t>
      </w:r>
    </w:p>
    <w:p w:rsidR="007D5ACB" w:rsidRPr="00093A70" w:rsidRDefault="007D5ACB" w:rsidP="00A51B13">
      <w:pPr>
        <w:pStyle w:val="Bezmezer"/>
        <w:numPr>
          <w:ilvl w:val="1"/>
          <w:numId w:val="18"/>
        </w:numPr>
        <w:rPr>
          <w:lang w:val="cs-CZ"/>
        </w:rPr>
      </w:pPr>
      <w:r w:rsidRPr="00093A70">
        <w:rPr>
          <w:i/>
          <w:lang w:val="cs-CZ"/>
        </w:rPr>
        <w:t>rmdir pokus</w:t>
      </w:r>
      <w:r w:rsidRPr="00093A70">
        <w:rPr>
          <w:lang w:val="cs-CZ"/>
        </w:rPr>
        <w:t xml:space="preserve">  - odstraní prázdný adresář pokus z aktuálního adresáře</w:t>
      </w:r>
    </w:p>
    <w:p w:rsidR="007D5ACB" w:rsidRPr="00093A70" w:rsidRDefault="007D5ACB" w:rsidP="00A51B13">
      <w:pPr>
        <w:pStyle w:val="Bezmezer"/>
        <w:numPr>
          <w:ilvl w:val="1"/>
          <w:numId w:val="18"/>
        </w:numPr>
        <w:rPr>
          <w:lang w:val="cs-CZ"/>
        </w:rPr>
      </w:pPr>
      <w:r w:rsidRPr="00093A70">
        <w:rPr>
          <w:i/>
          <w:lang w:val="cs-CZ"/>
        </w:rPr>
        <w:t>rmdir /home/student1</w:t>
      </w:r>
      <w:r w:rsidRPr="00093A70">
        <w:rPr>
          <w:lang w:val="cs-CZ"/>
        </w:rPr>
        <w:t xml:space="preserve"> – odstraní adresář student1</w:t>
      </w:r>
    </w:p>
    <w:p w:rsidR="007D5ACB" w:rsidRPr="00093A70" w:rsidRDefault="007D5ACB" w:rsidP="00A51B13">
      <w:pPr>
        <w:pStyle w:val="Bezmezer"/>
        <w:numPr>
          <w:ilvl w:val="1"/>
          <w:numId w:val="18"/>
        </w:numPr>
        <w:rPr>
          <w:lang w:val="cs-CZ"/>
        </w:rPr>
      </w:pPr>
      <w:r w:rsidRPr="00093A70">
        <w:rPr>
          <w:lang w:val="cs-CZ"/>
        </w:rPr>
        <w:t>Pro odstranění neprázdného adresáře použijeme příkaz:</w:t>
      </w:r>
    </w:p>
    <w:p w:rsidR="007D5ACB" w:rsidRPr="00093A70" w:rsidRDefault="007D5ACB" w:rsidP="00A51B13">
      <w:pPr>
        <w:pStyle w:val="Bezmezer"/>
        <w:numPr>
          <w:ilvl w:val="1"/>
          <w:numId w:val="18"/>
        </w:numPr>
        <w:rPr>
          <w:lang w:val="cs-CZ"/>
        </w:rPr>
      </w:pPr>
      <w:r w:rsidRPr="00093A70">
        <w:rPr>
          <w:i/>
          <w:lang w:val="cs-CZ"/>
        </w:rPr>
        <w:t>rm –r  adresář</w:t>
      </w:r>
      <w:r w:rsidRPr="00093A70">
        <w:rPr>
          <w:lang w:val="cs-CZ"/>
        </w:rPr>
        <w:t xml:space="preserve"> </w:t>
      </w:r>
    </w:p>
    <w:p w:rsidR="007D5ACB" w:rsidRPr="00093A70" w:rsidRDefault="007D5ACB" w:rsidP="00A51B13">
      <w:pPr>
        <w:pStyle w:val="Bezmezer"/>
        <w:numPr>
          <w:ilvl w:val="0"/>
          <w:numId w:val="18"/>
        </w:numPr>
        <w:rPr>
          <w:lang w:val="cs-CZ"/>
        </w:rPr>
      </w:pPr>
      <w:r w:rsidRPr="00093A70">
        <w:rPr>
          <w:lang w:val="cs-CZ"/>
        </w:rPr>
        <w:t xml:space="preserve">Některé příkazy používají také parametr -R, který rozšiřuje vykonávání příkazu rekurzivně, tedy i pro soubory v podadresářích. </w:t>
      </w:r>
    </w:p>
    <w:p w:rsidR="007D5ACB" w:rsidRPr="00093A70" w:rsidRDefault="007D5ACB" w:rsidP="00A57F59">
      <w:pPr>
        <w:pStyle w:val="pkazy"/>
        <w:tabs>
          <w:tab w:val="clear" w:pos="1418"/>
          <w:tab w:val="clear" w:pos="2127"/>
          <w:tab w:val="clear" w:pos="3686"/>
          <w:tab w:val="clear" w:pos="12758"/>
        </w:tabs>
        <w:spacing w:line="240" w:lineRule="auto"/>
        <w:ind w:left="0" w:right="0" w:firstLine="0"/>
        <w:rPr>
          <w:rFonts w:cs="Arial"/>
          <w:b/>
          <w:lang w:val="cs-CZ"/>
        </w:rPr>
      </w:pPr>
    </w:p>
    <w:p w:rsidR="007D5ACB" w:rsidRPr="00093A70" w:rsidRDefault="007D5ACB" w:rsidP="00A51B13">
      <w:pPr>
        <w:pStyle w:val="Bezmezer"/>
        <w:numPr>
          <w:ilvl w:val="0"/>
          <w:numId w:val="14"/>
        </w:numPr>
        <w:rPr>
          <w:lang w:val="cs-CZ"/>
        </w:rPr>
      </w:pPr>
      <w:r w:rsidRPr="00093A70">
        <w:rPr>
          <w:b/>
          <w:lang w:val="cs-CZ"/>
        </w:rPr>
        <w:t>cp</w:t>
      </w:r>
      <w:r w:rsidRPr="00093A70">
        <w:rPr>
          <w:lang w:val="cs-CZ"/>
        </w:rPr>
        <w:t xml:space="preserve"> – kopírování souborů a adresářů</w:t>
      </w:r>
    </w:p>
    <w:p w:rsidR="007D5ACB" w:rsidRPr="00E55016" w:rsidRDefault="007D5ACB" w:rsidP="00A51B13">
      <w:pPr>
        <w:pStyle w:val="Bezmezer"/>
        <w:numPr>
          <w:ilvl w:val="0"/>
          <w:numId w:val="14"/>
        </w:numPr>
        <w:rPr>
          <w:u w:val="single"/>
          <w:lang w:val="cs-CZ"/>
        </w:rPr>
      </w:pPr>
      <w:r w:rsidRPr="00E55016">
        <w:rPr>
          <w:u w:val="single"/>
          <w:lang w:val="cs-CZ"/>
        </w:rPr>
        <w:t>Použití:</w:t>
      </w:r>
    </w:p>
    <w:p w:rsidR="007D5ACB" w:rsidRPr="00093A70" w:rsidRDefault="007D5ACB" w:rsidP="00A51B13">
      <w:pPr>
        <w:pStyle w:val="Bezmezer"/>
        <w:numPr>
          <w:ilvl w:val="1"/>
          <w:numId w:val="14"/>
        </w:numPr>
        <w:rPr>
          <w:lang w:val="cs-CZ"/>
        </w:rPr>
      </w:pPr>
      <w:r w:rsidRPr="00093A70">
        <w:rPr>
          <w:i/>
          <w:lang w:val="cs-CZ"/>
        </w:rPr>
        <w:t xml:space="preserve">cp  zdroj  cíl </w:t>
      </w:r>
      <w:r w:rsidRPr="00093A70">
        <w:rPr>
          <w:lang w:val="cs-CZ"/>
        </w:rPr>
        <w:t>- lze kopírovat i více souborů najednou</w:t>
      </w:r>
    </w:p>
    <w:p w:rsidR="007D5ACB" w:rsidRPr="00093A70" w:rsidRDefault="007D5ACB" w:rsidP="00A51B13">
      <w:pPr>
        <w:pStyle w:val="Bezmezer"/>
        <w:numPr>
          <w:ilvl w:val="1"/>
          <w:numId w:val="14"/>
        </w:numPr>
        <w:rPr>
          <w:lang w:val="cs-CZ"/>
        </w:rPr>
      </w:pPr>
      <w:r w:rsidRPr="00093A70">
        <w:rPr>
          <w:i/>
          <w:lang w:val="cs-CZ"/>
        </w:rPr>
        <w:t xml:space="preserve">cp –R zdroj  cíl </w:t>
      </w:r>
      <w:r w:rsidRPr="00093A70">
        <w:rPr>
          <w:lang w:val="cs-CZ"/>
        </w:rPr>
        <w:t xml:space="preserve"> - kopíruje adresáře i s obsahem </w:t>
      </w:r>
    </w:p>
    <w:p w:rsidR="007D5ACB" w:rsidRPr="00093A70" w:rsidRDefault="007D5ACB" w:rsidP="00A51B13">
      <w:pPr>
        <w:pStyle w:val="Bezmezer"/>
        <w:numPr>
          <w:ilvl w:val="1"/>
          <w:numId w:val="14"/>
        </w:numPr>
        <w:rPr>
          <w:lang w:val="cs-CZ"/>
        </w:rPr>
      </w:pPr>
      <w:r w:rsidRPr="00093A70">
        <w:rPr>
          <w:i/>
          <w:lang w:val="cs-CZ"/>
        </w:rPr>
        <w:t>cp –a zdroj cíl</w:t>
      </w:r>
      <w:r w:rsidRPr="00093A70">
        <w:rPr>
          <w:lang w:val="cs-CZ"/>
        </w:rPr>
        <w:t xml:space="preserve">  - při kopírování zachová strukturu a atributy objektů</w:t>
      </w:r>
    </w:p>
    <w:p w:rsidR="007D5ACB" w:rsidRPr="00093A70" w:rsidRDefault="007D5ACB" w:rsidP="00A51B13">
      <w:pPr>
        <w:pStyle w:val="Bezmezer"/>
        <w:numPr>
          <w:ilvl w:val="1"/>
          <w:numId w:val="14"/>
        </w:numPr>
        <w:rPr>
          <w:lang w:val="cs-CZ"/>
        </w:rPr>
      </w:pPr>
      <w:r w:rsidRPr="00093A70">
        <w:rPr>
          <w:i/>
          <w:lang w:val="cs-CZ"/>
        </w:rPr>
        <w:t xml:space="preserve">cp /etc/fstab /etc/services /bin/rmdir /proc/cpuinfo </w:t>
      </w:r>
      <w:r w:rsidRPr="00093A70">
        <w:rPr>
          <w:b/>
          <w:lang w:val="cs-CZ"/>
        </w:rPr>
        <w:t>.</w:t>
      </w:r>
      <w:r w:rsidRPr="00093A70">
        <w:rPr>
          <w:lang w:val="cs-CZ"/>
        </w:rPr>
        <w:t xml:space="preserve">  kopírování všech souborů do aktuálního adresáře</w:t>
      </w:r>
    </w:p>
    <w:p w:rsidR="007D5ACB" w:rsidRPr="00093A70" w:rsidRDefault="007D5ACB" w:rsidP="00A57F59">
      <w:pPr>
        <w:pStyle w:val="pkazy"/>
        <w:tabs>
          <w:tab w:val="clear" w:pos="1418"/>
          <w:tab w:val="clear" w:pos="2127"/>
          <w:tab w:val="clear" w:pos="3686"/>
          <w:tab w:val="clear" w:pos="12758"/>
        </w:tabs>
        <w:spacing w:line="240" w:lineRule="auto"/>
        <w:ind w:left="0" w:right="0" w:firstLine="0"/>
        <w:rPr>
          <w:rFonts w:cs="Arial"/>
          <w:b/>
          <w:lang w:val="cs-CZ"/>
        </w:rPr>
      </w:pPr>
    </w:p>
    <w:p w:rsidR="007D5ACB" w:rsidRPr="00093A70" w:rsidRDefault="007D5ACB" w:rsidP="00A51B13">
      <w:pPr>
        <w:pStyle w:val="Bezmezer"/>
        <w:numPr>
          <w:ilvl w:val="0"/>
          <w:numId w:val="20"/>
        </w:numPr>
        <w:rPr>
          <w:lang w:val="cs-CZ"/>
        </w:rPr>
      </w:pPr>
      <w:r w:rsidRPr="00093A70">
        <w:rPr>
          <w:b/>
          <w:lang w:val="cs-CZ"/>
        </w:rPr>
        <w:t>touch</w:t>
      </w:r>
      <w:r w:rsidRPr="00093A70">
        <w:rPr>
          <w:lang w:val="cs-CZ"/>
        </w:rPr>
        <w:t xml:space="preserve">  -  vytvoření souboru nebo jeho aktualizace (pokud soubor existuje)</w:t>
      </w:r>
    </w:p>
    <w:p w:rsidR="007D5ACB" w:rsidRPr="00093A70" w:rsidRDefault="007D5ACB" w:rsidP="00A51B13">
      <w:pPr>
        <w:pStyle w:val="Bezmezer"/>
        <w:numPr>
          <w:ilvl w:val="0"/>
          <w:numId w:val="20"/>
        </w:numPr>
        <w:rPr>
          <w:lang w:val="cs-CZ"/>
        </w:rPr>
      </w:pPr>
      <w:r w:rsidRPr="0012714C">
        <w:rPr>
          <w:u w:val="single"/>
          <w:lang w:val="cs-CZ"/>
        </w:rPr>
        <w:t>Použití</w:t>
      </w:r>
      <w:r w:rsidRPr="00093A70">
        <w:rPr>
          <w:lang w:val="cs-CZ"/>
        </w:rPr>
        <w:t>:</w:t>
      </w:r>
    </w:p>
    <w:p w:rsidR="007D5ACB" w:rsidRPr="00093A70" w:rsidRDefault="007D5ACB" w:rsidP="00A51B13">
      <w:pPr>
        <w:pStyle w:val="Bezmezer"/>
        <w:numPr>
          <w:ilvl w:val="1"/>
          <w:numId w:val="20"/>
        </w:numPr>
        <w:rPr>
          <w:i/>
          <w:lang w:val="cs-CZ"/>
        </w:rPr>
      </w:pPr>
      <w:r w:rsidRPr="00093A70">
        <w:rPr>
          <w:i/>
          <w:lang w:val="cs-CZ"/>
        </w:rPr>
        <w:t>touch  pokus.txt</w:t>
      </w:r>
    </w:p>
    <w:p w:rsidR="007D5ACB" w:rsidRPr="00093A70" w:rsidRDefault="007D5ACB" w:rsidP="00A57F59">
      <w:pPr>
        <w:pStyle w:val="pkazy"/>
        <w:tabs>
          <w:tab w:val="clear" w:pos="1418"/>
          <w:tab w:val="clear" w:pos="2127"/>
          <w:tab w:val="clear" w:pos="3686"/>
          <w:tab w:val="clear" w:pos="12758"/>
        </w:tabs>
        <w:spacing w:line="240" w:lineRule="auto"/>
        <w:ind w:left="0" w:right="0" w:firstLine="0"/>
        <w:rPr>
          <w:rFonts w:cs="Arial"/>
          <w:b/>
          <w:lang w:val="cs-CZ"/>
        </w:rPr>
      </w:pPr>
    </w:p>
    <w:p w:rsidR="007D5ACB" w:rsidRPr="00093A70" w:rsidRDefault="007D5ACB" w:rsidP="00A51B13">
      <w:pPr>
        <w:pStyle w:val="Bezmezer"/>
        <w:numPr>
          <w:ilvl w:val="0"/>
          <w:numId w:val="17"/>
        </w:numPr>
        <w:rPr>
          <w:lang w:val="cs-CZ"/>
        </w:rPr>
      </w:pPr>
      <w:r w:rsidRPr="00093A70">
        <w:rPr>
          <w:b/>
          <w:lang w:val="cs-CZ"/>
        </w:rPr>
        <w:t>rm</w:t>
      </w:r>
      <w:r w:rsidRPr="00093A70">
        <w:rPr>
          <w:lang w:val="cs-CZ"/>
        </w:rPr>
        <w:t xml:space="preserve"> - odstranění souboru</w:t>
      </w:r>
    </w:p>
    <w:p w:rsidR="007D5ACB" w:rsidRPr="00093A70" w:rsidRDefault="007D5ACB" w:rsidP="00A51B13">
      <w:pPr>
        <w:pStyle w:val="Bezmezer"/>
        <w:numPr>
          <w:ilvl w:val="0"/>
          <w:numId w:val="17"/>
        </w:numPr>
        <w:rPr>
          <w:lang w:val="cs-CZ"/>
        </w:rPr>
      </w:pPr>
      <w:r w:rsidRPr="0012714C">
        <w:rPr>
          <w:u w:val="single"/>
          <w:lang w:val="cs-CZ"/>
        </w:rPr>
        <w:t>Použití</w:t>
      </w:r>
      <w:r w:rsidRPr="00093A70">
        <w:rPr>
          <w:lang w:val="cs-CZ"/>
        </w:rPr>
        <w:t>:</w:t>
      </w:r>
    </w:p>
    <w:p w:rsidR="007D5ACB" w:rsidRPr="00093A70" w:rsidRDefault="007D5ACB" w:rsidP="00A51B13">
      <w:pPr>
        <w:pStyle w:val="Bezmezer"/>
        <w:numPr>
          <w:ilvl w:val="1"/>
          <w:numId w:val="17"/>
        </w:numPr>
        <w:rPr>
          <w:lang w:val="cs-CZ"/>
        </w:rPr>
      </w:pPr>
      <w:r w:rsidRPr="00093A70">
        <w:rPr>
          <w:i/>
          <w:lang w:val="cs-CZ"/>
        </w:rPr>
        <w:t>rm  soubor1 soubor2 soubor3</w:t>
      </w:r>
      <w:r w:rsidRPr="00093A70">
        <w:rPr>
          <w:lang w:val="cs-CZ"/>
        </w:rPr>
        <w:t xml:space="preserve"> - smaže všechny vypsané soubory</w:t>
      </w:r>
    </w:p>
    <w:p w:rsidR="007D5ACB" w:rsidRPr="00093A70" w:rsidRDefault="007D5ACB" w:rsidP="00A51B13">
      <w:pPr>
        <w:pStyle w:val="Bezmezer"/>
        <w:numPr>
          <w:ilvl w:val="1"/>
          <w:numId w:val="17"/>
        </w:numPr>
        <w:rPr>
          <w:lang w:val="cs-CZ"/>
        </w:rPr>
      </w:pPr>
      <w:r w:rsidRPr="00093A70">
        <w:rPr>
          <w:i/>
          <w:lang w:val="cs-CZ"/>
        </w:rPr>
        <w:t>rm –r adresar</w:t>
      </w:r>
      <w:r w:rsidRPr="00093A70">
        <w:rPr>
          <w:lang w:val="cs-CZ"/>
        </w:rPr>
        <w:t xml:space="preserve"> – smaže plný adresář</w:t>
      </w:r>
    </w:p>
    <w:p w:rsidR="007D5ACB" w:rsidRPr="00093A70" w:rsidRDefault="007D5ACB" w:rsidP="00A57F59">
      <w:pPr>
        <w:pStyle w:val="pkazy"/>
        <w:tabs>
          <w:tab w:val="clear" w:pos="1418"/>
          <w:tab w:val="clear" w:pos="2127"/>
          <w:tab w:val="clear" w:pos="3686"/>
          <w:tab w:val="clear" w:pos="12758"/>
        </w:tabs>
        <w:spacing w:line="240" w:lineRule="auto"/>
        <w:ind w:left="0" w:right="0" w:firstLine="0"/>
        <w:rPr>
          <w:rFonts w:cs="Arial"/>
          <w:lang w:val="cs-CZ"/>
        </w:rPr>
      </w:pPr>
    </w:p>
    <w:p w:rsidR="007D5ACB" w:rsidRPr="00093A70" w:rsidRDefault="007D5ACB" w:rsidP="00A51B13">
      <w:pPr>
        <w:pStyle w:val="Bezmezer"/>
        <w:numPr>
          <w:ilvl w:val="0"/>
          <w:numId w:val="21"/>
        </w:numPr>
        <w:rPr>
          <w:lang w:val="cs-CZ"/>
        </w:rPr>
      </w:pPr>
      <w:r w:rsidRPr="0012714C">
        <w:rPr>
          <w:b/>
          <w:u w:val="single"/>
          <w:lang w:val="cs-CZ"/>
        </w:rPr>
        <w:lastRenderedPageBreak/>
        <w:t>mv</w:t>
      </w:r>
      <w:r w:rsidRPr="00093A70">
        <w:rPr>
          <w:lang w:val="cs-CZ"/>
        </w:rPr>
        <w:t xml:space="preserve"> – přejmenování či přesun souboru nebo adresáře</w:t>
      </w:r>
    </w:p>
    <w:p w:rsidR="007D5ACB" w:rsidRPr="00093A70" w:rsidRDefault="007D5ACB" w:rsidP="00A51B13">
      <w:pPr>
        <w:pStyle w:val="Bezmezer"/>
        <w:numPr>
          <w:ilvl w:val="0"/>
          <w:numId w:val="21"/>
        </w:numPr>
        <w:rPr>
          <w:lang w:val="cs-CZ"/>
        </w:rPr>
      </w:pPr>
      <w:r w:rsidRPr="0012714C">
        <w:rPr>
          <w:u w:val="single"/>
          <w:lang w:val="cs-CZ"/>
        </w:rPr>
        <w:t>Použití</w:t>
      </w:r>
      <w:r w:rsidRPr="00093A70">
        <w:rPr>
          <w:lang w:val="cs-CZ"/>
        </w:rPr>
        <w:t>:</w:t>
      </w:r>
      <w:r w:rsidRPr="00093A70">
        <w:rPr>
          <w:lang w:val="cs-CZ"/>
        </w:rPr>
        <w:tab/>
      </w:r>
    </w:p>
    <w:p w:rsidR="007D5ACB" w:rsidRPr="00093A70" w:rsidRDefault="007D5ACB" w:rsidP="00A51B13">
      <w:pPr>
        <w:pStyle w:val="Bezmezer"/>
        <w:numPr>
          <w:ilvl w:val="1"/>
          <w:numId w:val="21"/>
        </w:numPr>
        <w:rPr>
          <w:lang w:val="cs-CZ"/>
        </w:rPr>
      </w:pPr>
      <w:r w:rsidRPr="00093A70">
        <w:rPr>
          <w:i/>
          <w:lang w:val="cs-CZ"/>
        </w:rPr>
        <w:t>mv  /cesta1/stare_jmeno_souboru  /cesta2/nove_jmeno_souboru</w:t>
      </w:r>
      <w:r w:rsidRPr="00093A70">
        <w:rPr>
          <w:lang w:val="cs-CZ"/>
        </w:rPr>
        <w:t xml:space="preserve"> – přesune a současně přejmenuje soubor</w:t>
      </w:r>
    </w:p>
    <w:p w:rsidR="007D5ACB" w:rsidRPr="00093A70" w:rsidRDefault="007D5ACB" w:rsidP="00A51B13">
      <w:pPr>
        <w:pStyle w:val="Bezmezer"/>
        <w:numPr>
          <w:ilvl w:val="2"/>
          <w:numId w:val="21"/>
        </w:numPr>
        <w:rPr>
          <w:lang w:val="cs-CZ"/>
        </w:rPr>
      </w:pPr>
      <w:r w:rsidRPr="00093A70">
        <w:rPr>
          <w:lang w:val="cs-CZ"/>
        </w:rPr>
        <w:t>je-li v cílové cestě jako poslední jméno adresáře, soubor se pouze přesune</w:t>
      </w:r>
    </w:p>
    <w:p w:rsidR="007D5ACB" w:rsidRPr="00093A70" w:rsidRDefault="007D5ACB" w:rsidP="00A51B13">
      <w:pPr>
        <w:pStyle w:val="Bezmezer"/>
        <w:numPr>
          <w:ilvl w:val="0"/>
          <w:numId w:val="22"/>
        </w:numPr>
        <w:rPr>
          <w:lang w:val="cs-CZ"/>
        </w:rPr>
      </w:pPr>
      <w:r w:rsidRPr="00093A70">
        <w:rPr>
          <w:lang w:val="cs-CZ"/>
        </w:rPr>
        <w:t>lze přesouvat i více souborů najednou</w:t>
      </w:r>
    </w:p>
    <w:p w:rsidR="007D5ACB" w:rsidRPr="00093A70" w:rsidRDefault="007D5ACB" w:rsidP="00A57F59">
      <w:pPr>
        <w:pStyle w:val="pkazy"/>
        <w:tabs>
          <w:tab w:val="clear" w:pos="1418"/>
          <w:tab w:val="clear" w:pos="2127"/>
          <w:tab w:val="clear" w:pos="3686"/>
          <w:tab w:val="clear" w:pos="12758"/>
        </w:tabs>
        <w:spacing w:line="240" w:lineRule="auto"/>
        <w:ind w:left="0" w:right="0" w:firstLine="0"/>
        <w:rPr>
          <w:rFonts w:cs="Arial"/>
          <w:b/>
          <w:lang w:val="cs-CZ"/>
        </w:rPr>
      </w:pPr>
    </w:p>
    <w:p w:rsidR="007D5ACB" w:rsidRPr="00093A70" w:rsidRDefault="007D5ACB" w:rsidP="00722623">
      <w:pPr>
        <w:pStyle w:val="Nadpis4"/>
        <w:tabs>
          <w:tab w:val="left" w:pos="993"/>
        </w:tabs>
        <w:spacing w:line="240" w:lineRule="auto"/>
        <w:rPr>
          <w:lang w:val="cs-CZ"/>
        </w:rPr>
      </w:pPr>
      <w:r w:rsidRPr="00093A70">
        <w:rPr>
          <w:lang w:val="cs-CZ"/>
        </w:rPr>
        <w:t>Textové soubory</w:t>
      </w:r>
    </w:p>
    <w:p w:rsidR="007D5ACB" w:rsidRPr="00722623" w:rsidRDefault="007D5ACB" w:rsidP="00A51B13">
      <w:pPr>
        <w:pStyle w:val="Odstavecseseznamem"/>
        <w:numPr>
          <w:ilvl w:val="0"/>
          <w:numId w:val="23"/>
        </w:numPr>
        <w:spacing w:before="60" w:after="20" w:line="240" w:lineRule="auto"/>
        <w:rPr>
          <w:lang w:val="cs-CZ"/>
        </w:rPr>
      </w:pPr>
      <w:r w:rsidRPr="00722623">
        <w:rPr>
          <w:lang w:val="cs-CZ"/>
        </w:rPr>
        <w:t>Všechny konfigurační soubory a skripty v Linuxu jsou textové. Jejich úpravou se mění vlastnosti systému. K úpravám textových souborů slouží textové editory. V Linuxu je základním editorem vi.</w:t>
      </w:r>
    </w:p>
    <w:p w:rsidR="007D5ACB" w:rsidRPr="00722623" w:rsidRDefault="007D5ACB" w:rsidP="00A51B13">
      <w:pPr>
        <w:pStyle w:val="Odstavecseseznamem"/>
        <w:numPr>
          <w:ilvl w:val="0"/>
          <w:numId w:val="23"/>
        </w:numPr>
        <w:spacing w:before="60" w:after="20" w:line="240" w:lineRule="auto"/>
        <w:rPr>
          <w:lang w:val="cs-CZ"/>
        </w:rPr>
      </w:pPr>
      <w:r w:rsidRPr="00722623">
        <w:rPr>
          <w:lang w:val="cs-CZ"/>
        </w:rPr>
        <w:t>Další editory: joe, emacs, nano</w:t>
      </w:r>
    </w:p>
    <w:p w:rsidR="007D5ACB" w:rsidRPr="00093A70" w:rsidRDefault="007D5ACB" w:rsidP="00A57F59">
      <w:pPr>
        <w:pStyle w:val="pkazy"/>
        <w:tabs>
          <w:tab w:val="clear" w:pos="1418"/>
          <w:tab w:val="clear" w:pos="2127"/>
          <w:tab w:val="clear" w:pos="3686"/>
          <w:tab w:val="clear" w:pos="12758"/>
        </w:tabs>
        <w:spacing w:line="240" w:lineRule="auto"/>
        <w:ind w:left="0" w:right="0" w:firstLine="0"/>
        <w:rPr>
          <w:rFonts w:cs="Arial"/>
          <w:lang w:val="cs-CZ"/>
        </w:rPr>
      </w:pPr>
    </w:p>
    <w:p w:rsidR="007D5ACB" w:rsidRPr="00722623" w:rsidRDefault="007D5ACB" w:rsidP="00722623">
      <w:pPr>
        <w:pStyle w:val="Bezmezer"/>
        <w:rPr>
          <w:b/>
          <w:u w:val="single"/>
          <w:lang w:val="cs-CZ"/>
        </w:rPr>
      </w:pPr>
      <w:r w:rsidRPr="00722623">
        <w:rPr>
          <w:b/>
          <w:u w:val="single"/>
          <w:lang w:val="cs-CZ"/>
        </w:rPr>
        <w:t>Příkazy pro práci s textovými soubory:</w:t>
      </w:r>
    </w:p>
    <w:p w:rsidR="007D5ACB" w:rsidRPr="00093A70" w:rsidRDefault="007D5ACB" w:rsidP="00A51B13">
      <w:pPr>
        <w:pStyle w:val="Bezmezer"/>
        <w:numPr>
          <w:ilvl w:val="0"/>
          <w:numId w:val="24"/>
        </w:numPr>
        <w:rPr>
          <w:lang w:val="cs-CZ"/>
        </w:rPr>
      </w:pPr>
      <w:r w:rsidRPr="00722623">
        <w:rPr>
          <w:b/>
          <w:u w:val="single"/>
          <w:lang w:val="cs-CZ"/>
        </w:rPr>
        <w:t>grep</w:t>
      </w:r>
      <w:r w:rsidRPr="00093A70">
        <w:rPr>
          <w:lang w:val="cs-CZ"/>
        </w:rPr>
        <w:t xml:space="preserve"> - prohledává uvedené soubory a hledá zadanou část textu</w:t>
      </w:r>
    </w:p>
    <w:p w:rsidR="007D5ACB" w:rsidRPr="00093A70" w:rsidRDefault="007D5ACB" w:rsidP="00A51B13">
      <w:pPr>
        <w:pStyle w:val="Bezmezer"/>
        <w:numPr>
          <w:ilvl w:val="0"/>
          <w:numId w:val="24"/>
        </w:numPr>
        <w:rPr>
          <w:lang w:val="cs-CZ"/>
        </w:rPr>
      </w:pPr>
      <w:r w:rsidRPr="00093A70">
        <w:rPr>
          <w:lang w:val="cs-CZ"/>
        </w:rPr>
        <w:t>Použití:</w:t>
      </w:r>
    </w:p>
    <w:p w:rsidR="007D5ACB" w:rsidRPr="00093A70" w:rsidRDefault="007D5ACB" w:rsidP="00A51B13">
      <w:pPr>
        <w:pStyle w:val="Bezmezer"/>
        <w:numPr>
          <w:ilvl w:val="1"/>
          <w:numId w:val="24"/>
        </w:numPr>
        <w:rPr>
          <w:lang w:val="cs-CZ"/>
        </w:rPr>
      </w:pPr>
      <w:r w:rsidRPr="00093A70">
        <w:rPr>
          <w:i/>
          <w:lang w:val="cs-CZ"/>
        </w:rPr>
        <w:t>grep  hledany_text  soubor</w:t>
      </w:r>
      <w:r w:rsidRPr="00093A70">
        <w:rPr>
          <w:lang w:val="cs-CZ"/>
        </w:rPr>
        <w:t xml:space="preserve"> – prohledá zadaný soubor a vypíše řádky, na kterých se nachází zadaný text, souborů k prohledání můžeme zadat více</w:t>
      </w:r>
    </w:p>
    <w:p w:rsidR="007D5ACB" w:rsidRPr="00093A70" w:rsidRDefault="007D5ACB" w:rsidP="00A51B13">
      <w:pPr>
        <w:pStyle w:val="Bezmezer"/>
        <w:numPr>
          <w:ilvl w:val="1"/>
          <w:numId w:val="24"/>
        </w:numPr>
        <w:rPr>
          <w:lang w:val="cs-CZ"/>
        </w:rPr>
      </w:pPr>
      <w:r w:rsidRPr="00093A70">
        <w:rPr>
          <w:i/>
          <w:lang w:val="cs-CZ"/>
        </w:rPr>
        <w:t>grep ´hledany retezec´ soubor</w:t>
      </w:r>
      <w:r w:rsidRPr="00093A70">
        <w:rPr>
          <w:lang w:val="cs-CZ"/>
        </w:rPr>
        <w:t xml:space="preserve"> - obsahuje-li hledaný řetězec mezery, musí být omezen apostrofy </w:t>
      </w:r>
    </w:p>
    <w:p w:rsidR="007D5ACB" w:rsidRPr="00093A70" w:rsidRDefault="007D5ACB" w:rsidP="00A51B13">
      <w:pPr>
        <w:pStyle w:val="Bezmezer"/>
        <w:numPr>
          <w:ilvl w:val="1"/>
          <w:numId w:val="24"/>
        </w:numPr>
        <w:rPr>
          <w:lang w:val="cs-CZ"/>
        </w:rPr>
      </w:pPr>
      <w:r w:rsidRPr="00093A70">
        <w:rPr>
          <w:i/>
          <w:lang w:val="cs-CZ"/>
        </w:rPr>
        <w:t>grep –i hledany_text soubor</w:t>
      </w:r>
      <w:r w:rsidRPr="00093A70">
        <w:rPr>
          <w:lang w:val="cs-CZ"/>
        </w:rPr>
        <w:t xml:space="preserve">  - nerozlišování velikosti písmen </w:t>
      </w:r>
    </w:p>
    <w:p w:rsidR="007D5ACB" w:rsidRPr="00093A70" w:rsidRDefault="007D5ACB" w:rsidP="00A51B13">
      <w:pPr>
        <w:pStyle w:val="Bezmezer"/>
        <w:numPr>
          <w:ilvl w:val="1"/>
          <w:numId w:val="24"/>
        </w:numPr>
        <w:rPr>
          <w:lang w:val="cs-CZ"/>
        </w:rPr>
      </w:pPr>
      <w:r w:rsidRPr="00093A70">
        <w:rPr>
          <w:i/>
          <w:lang w:val="cs-CZ"/>
        </w:rPr>
        <w:t xml:space="preserve">grep – l hledany_text * </w:t>
      </w:r>
      <w:r w:rsidRPr="00093A70">
        <w:rPr>
          <w:lang w:val="cs-CZ"/>
        </w:rPr>
        <w:t xml:space="preserve"> - zobrazí, ve kterých souborech se nachází hledaný text</w:t>
      </w:r>
    </w:p>
    <w:p w:rsidR="007D5ACB" w:rsidRPr="00093A70" w:rsidRDefault="007D5ACB" w:rsidP="00A51B13">
      <w:pPr>
        <w:pStyle w:val="Bezmezer"/>
        <w:numPr>
          <w:ilvl w:val="1"/>
          <w:numId w:val="24"/>
        </w:numPr>
        <w:rPr>
          <w:lang w:val="cs-CZ"/>
        </w:rPr>
      </w:pPr>
      <w:r w:rsidRPr="00093A70">
        <w:rPr>
          <w:i/>
          <w:lang w:val="cs-CZ"/>
        </w:rPr>
        <w:t>grep –v hledany_text soubor</w:t>
      </w:r>
      <w:r w:rsidRPr="00093A70">
        <w:rPr>
          <w:lang w:val="cs-CZ"/>
        </w:rPr>
        <w:t xml:space="preserve"> – vypíše řádky, které neobsahují hledaný text</w:t>
      </w:r>
    </w:p>
    <w:p w:rsidR="007D5ACB" w:rsidRPr="00093A70" w:rsidRDefault="007D5ACB" w:rsidP="00A51B13">
      <w:pPr>
        <w:pStyle w:val="Bezmezer"/>
        <w:numPr>
          <w:ilvl w:val="1"/>
          <w:numId w:val="24"/>
        </w:numPr>
        <w:rPr>
          <w:lang w:val="cs-CZ"/>
        </w:rPr>
      </w:pPr>
      <w:r w:rsidRPr="00093A70">
        <w:rPr>
          <w:i/>
          <w:lang w:val="cs-CZ"/>
        </w:rPr>
        <w:t>grep –n hledany_text soubor</w:t>
      </w:r>
      <w:r w:rsidRPr="00093A70">
        <w:rPr>
          <w:lang w:val="cs-CZ"/>
        </w:rPr>
        <w:tab/>
        <w:t>- vypíše jméno souboru a číslo nalezeného  řádku</w:t>
      </w:r>
    </w:p>
    <w:p w:rsidR="007D5ACB" w:rsidRPr="00C7122B" w:rsidRDefault="007D5ACB" w:rsidP="00A51B13">
      <w:pPr>
        <w:pStyle w:val="Bezmezer"/>
        <w:numPr>
          <w:ilvl w:val="0"/>
          <w:numId w:val="25"/>
        </w:numPr>
        <w:rPr>
          <w:u w:val="single"/>
          <w:lang w:val="cs-CZ"/>
        </w:rPr>
      </w:pPr>
      <w:r w:rsidRPr="00C7122B">
        <w:rPr>
          <w:u w:val="single"/>
          <w:lang w:val="cs-CZ"/>
        </w:rPr>
        <w:t>Příklady:</w:t>
      </w:r>
    </w:p>
    <w:p w:rsidR="007D5ACB" w:rsidRPr="00093A70" w:rsidRDefault="007D5ACB" w:rsidP="00A51B13">
      <w:pPr>
        <w:pStyle w:val="Bezmezer"/>
        <w:numPr>
          <w:ilvl w:val="1"/>
          <w:numId w:val="25"/>
        </w:numPr>
        <w:rPr>
          <w:lang w:val="cs-CZ"/>
        </w:rPr>
      </w:pPr>
      <w:r w:rsidRPr="00093A70">
        <w:rPr>
          <w:i/>
          <w:lang w:val="cs-CZ"/>
        </w:rPr>
        <w:t>grep –rl hostname  /etc/*  -</w:t>
      </w:r>
      <w:r w:rsidRPr="00093A70">
        <w:rPr>
          <w:lang w:val="cs-CZ"/>
        </w:rPr>
        <w:t xml:space="preserve"> vypíše všechny soubory i z podadresářů v /etc, ve kterých je text  “hostname“ </w:t>
      </w:r>
    </w:p>
    <w:p w:rsidR="007D5ACB" w:rsidRPr="00093A70" w:rsidRDefault="007D5ACB" w:rsidP="00A51B13">
      <w:pPr>
        <w:pStyle w:val="Bezmezer"/>
        <w:numPr>
          <w:ilvl w:val="1"/>
          <w:numId w:val="25"/>
        </w:numPr>
        <w:rPr>
          <w:lang w:val="cs-CZ"/>
        </w:rPr>
      </w:pPr>
      <w:r w:rsidRPr="00093A70">
        <w:rPr>
          <w:i/>
          <w:lang w:val="cs-CZ"/>
        </w:rPr>
        <w:t>ls –al | grep ^d | more</w:t>
      </w:r>
      <w:r w:rsidRPr="00093A70">
        <w:rPr>
          <w:lang w:val="cs-CZ"/>
        </w:rPr>
        <w:t xml:space="preserve"> – vypíše z aktuálního adresáře pouze podadresáře (začínají písmenem d)</w:t>
      </w:r>
    </w:p>
    <w:p w:rsidR="007D5ACB" w:rsidRPr="00093A70" w:rsidRDefault="007D5ACB" w:rsidP="00A51B13">
      <w:pPr>
        <w:pStyle w:val="Bezmezer"/>
        <w:numPr>
          <w:ilvl w:val="1"/>
          <w:numId w:val="25"/>
        </w:numPr>
        <w:rPr>
          <w:lang w:val="cs-CZ"/>
        </w:rPr>
      </w:pPr>
      <w:r w:rsidRPr="00093A70">
        <w:rPr>
          <w:i/>
          <w:lang w:val="cs-CZ"/>
        </w:rPr>
        <w:t>dmesg | grep eth0 –</w:t>
      </w:r>
      <w:r w:rsidRPr="00093A70">
        <w:rPr>
          <w:lang w:val="cs-CZ"/>
        </w:rPr>
        <w:t xml:space="preserve"> vypíše všechny řádky příkazu dmesg, ve kterých je text eth0</w:t>
      </w:r>
    </w:p>
    <w:p w:rsidR="007D5ACB" w:rsidRPr="00093A70" w:rsidRDefault="007D5ACB" w:rsidP="00C7122B">
      <w:pPr>
        <w:pStyle w:val="Bezmezer"/>
        <w:rPr>
          <w:lang w:val="cs-CZ"/>
        </w:rPr>
      </w:pPr>
    </w:p>
    <w:p w:rsidR="007D5ACB" w:rsidRPr="00093A70" w:rsidRDefault="007D5ACB" w:rsidP="00A57F59">
      <w:pPr>
        <w:pStyle w:val="pkazy"/>
        <w:tabs>
          <w:tab w:val="clear" w:pos="1418"/>
          <w:tab w:val="clear" w:pos="2127"/>
          <w:tab w:val="clear" w:pos="3686"/>
          <w:tab w:val="clear" w:pos="12758"/>
        </w:tabs>
        <w:spacing w:line="240" w:lineRule="auto"/>
        <w:ind w:left="0" w:right="0" w:firstLine="0"/>
        <w:rPr>
          <w:rFonts w:cs="Arial"/>
          <w:lang w:val="cs-CZ"/>
        </w:rPr>
      </w:pPr>
    </w:p>
    <w:p w:rsidR="007D5ACB" w:rsidRPr="00093A70" w:rsidRDefault="007D5ACB" w:rsidP="00A57F59">
      <w:pPr>
        <w:pStyle w:val="Nadpis2"/>
        <w:tabs>
          <w:tab w:val="left" w:pos="0"/>
        </w:tabs>
        <w:spacing w:line="240" w:lineRule="auto"/>
        <w:rPr>
          <w:i/>
          <w:u w:val="single"/>
          <w:lang w:val="cs-CZ"/>
        </w:rPr>
      </w:pPr>
      <w:r w:rsidRPr="00093A70">
        <w:rPr>
          <w:i/>
          <w:u w:val="single"/>
          <w:lang w:val="cs-CZ"/>
        </w:rPr>
        <w:t>Midnight</w:t>
      </w:r>
      <w:r w:rsidRPr="00093A70">
        <w:rPr>
          <w:rFonts w:cs="Arial"/>
          <w:u w:val="single"/>
          <w:lang w:val="cs-CZ"/>
        </w:rPr>
        <w:t xml:space="preserve"> </w:t>
      </w:r>
      <w:r w:rsidRPr="00093A70">
        <w:rPr>
          <w:i/>
          <w:u w:val="single"/>
          <w:lang w:val="cs-CZ"/>
        </w:rPr>
        <w:t>commander</w:t>
      </w:r>
    </w:p>
    <w:p w:rsidR="007D5ACB" w:rsidRPr="00093A70" w:rsidRDefault="007D5ACB" w:rsidP="00A51B13">
      <w:pPr>
        <w:pStyle w:val="Bezmezer"/>
        <w:numPr>
          <w:ilvl w:val="0"/>
          <w:numId w:val="25"/>
        </w:numPr>
        <w:rPr>
          <w:lang w:val="cs-CZ"/>
        </w:rPr>
      </w:pPr>
      <w:r w:rsidRPr="00093A70">
        <w:rPr>
          <w:lang w:val="cs-CZ"/>
        </w:rPr>
        <w:t>Správa souborů.</w:t>
      </w:r>
    </w:p>
    <w:p w:rsidR="007D5ACB" w:rsidRPr="00093A70" w:rsidRDefault="007D5ACB" w:rsidP="00A51B13">
      <w:pPr>
        <w:pStyle w:val="Bezmezer"/>
        <w:numPr>
          <w:ilvl w:val="0"/>
          <w:numId w:val="25"/>
        </w:numPr>
        <w:rPr>
          <w:lang w:val="cs-CZ"/>
        </w:rPr>
      </w:pPr>
      <w:r w:rsidRPr="00093A70">
        <w:rPr>
          <w:lang w:val="cs-CZ"/>
        </w:rPr>
        <w:t>Spuštění: mc</w:t>
      </w:r>
    </w:p>
    <w:p w:rsidR="007D5ACB" w:rsidRPr="00093A70" w:rsidRDefault="007D5ACB" w:rsidP="00A51B13">
      <w:pPr>
        <w:pStyle w:val="Bezmezer"/>
        <w:numPr>
          <w:ilvl w:val="0"/>
          <w:numId w:val="25"/>
        </w:numPr>
        <w:rPr>
          <w:lang w:val="cs-CZ"/>
        </w:rPr>
      </w:pPr>
      <w:r w:rsidRPr="00093A70">
        <w:rPr>
          <w:lang w:val="cs-CZ"/>
        </w:rPr>
        <w:t>Souborové menu:</w:t>
      </w:r>
    </w:p>
    <w:p w:rsidR="007D5ACB" w:rsidRPr="00093A70" w:rsidRDefault="007D5ACB" w:rsidP="00A51B13">
      <w:pPr>
        <w:pStyle w:val="Bezmezer"/>
        <w:numPr>
          <w:ilvl w:val="1"/>
          <w:numId w:val="25"/>
        </w:numPr>
        <w:rPr>
          <w:lang w:val="cs-CZ"/>
        </w:rPr>
      </w:pPr>
      <w:r w:rsidRPr="00093A70">
        <w:rPr>
          <w:lang w:val="cs-CZ"/>
        </w:rPr>
        <w:t xml:space="preserve">F1 - Vyvolání helpu. </w:t>
      </w:r>
    </w:p>
    <w:p w:rsidR="007D5ACB" w:rsidRPr="00093A70" w:rsidRDefault="007D5ACB" w:rsidP="00A51B13">
      <w:pPr>
        <w:pStyle w:val="Bezmezer"/>
        <w:numPr>
          <w:ilvl w:val="1"/>
          <w:numId w:val="25"/>
        </w:numPr>
        <w:rPr>
          <w:lang w:val="cs-CZ"/>
        </w:rPr>
      </w:pPr>
      <w:r w:rsidRPr="00093A70">
        <w:rPr>
          <w:lang w:val="cs-CZ"/>
        </w:rPr>
        <w:t xml:space="preserve">F2 - Vyvolá uživatelské menu, kde mohou být předdefinovány různé příkazy. </w:t>
      </w:r>
    </w:p>
    <w:p w:rsidR="007D5ACB" w:rsidRPr="00093A70" w:rsidRDefault="007D5ACB" w:rsidP="00A51B13">
      <w:pPr>
        <w:pStyle w:val="Bezmezer"/>
        <w:numPr>
          <w:ilvl w:val="1"/>
          <w:numId w:val="25"/>
        </w:numPr>
        <w:rPr>
          <w:lang w:val="cs-CZ"/>
        </w:rPr>
      </w:pPr>
      <w:r w:rsidRPr="00093A70">
        <w:rPr>
          <w:lang w:val="cs-CZ"/>
        </w:rPr>
        <w:t xml:space="preserve">F3 - Zobrazení obsahu vybraného souboru. </w:t>
      </w:r>
    </w:p>
    <w:p w:rsidR="007D5ACB" w:rsidRPr="00093A70" w:rsidRDefault="007D5ACB" w:rsidP="00A51B13">
      <w:pPr>
        <w:pStyle w:val="Bezmezer"/>
        <w:numPr>
          <w:ilvl w:val="1"/>
          <w:numId w:val="25"/>
        </w:numPr>
        <w:rPr>
          <w:lang w:val="cs-CZ"/>
        </w:rPr>
      </w:pPr>
      <w:r w:rsidRPr="00093A70">
        <w:rPr>
          <w:lang w:val="cs-CZ"/>
        </w:rPr>
        <w:t xml:space="preserve">F4 - Vyvolá editor s označeným souborem (mcedit - interní editor). </w:t>
      </w:r>
    </w:p>
    <w:p w:rsidR="007D5ACB" w:rsidRPr="00093A70" w:rsidRDefault="007D5ACB" w:rsidP="00A51B13">
      <w:pPr>
        <w:pStyle w:val="Bezmezer"/>
        <w:numPr>
          <w:ilvl w:val="1"/>
          <w:numId w:val="25"/>
        </w:numPr>
        <w:rPr>
          <w:lang w:val="cs-CZ"/>
        </w:rPr>
      </w:pPr>
      <w:r w:rsidRPr="00093A70">
        <w:rPr>
          <w:lang w:val="cs-CZ"/>
        </w:rPr>
        <w:t xml:space="preserve">F5 - Dialog pro kopírování, filtr pro soubory má stejné zákonitosti jako v bashi. </w:t>
      </w:r>
    </w:p>
    <w:p w:rsidR="007D5ACB" w:rsidRPr="00093A70" w:rsidRDefault="007D5ACB" w:rsidP="00A51B13">
      <w:pPr>
        <w:pStyle w:val="Bezmezer"/>
        <w:numPr>
          <w:ilvl w:val="1"/>
          <w:numId w:val="25"/>
        </w:numPr>
        <w:rPr>
          <w:lang w:val="cs-CZ"/>
        </w:rPr>
      </w:pPr>
      <w:r w:rsidRPr="00093A70">
        <w:rPr>
          <w:lang w:val="cs-CZ"/>
        </w:rPr>
        <w:t xml:space="preserve">F6 - Přejmenování nebo přesun. Akci lze kdykoliv zrušit stiskem Ctrl+C nebo ESC. </w:t>
      </w:r>
    </w:p>
    <w:p w:rsidR="007D5ACB" w:rsidRPr="00093A70" w:rsidRDefault="007D5ACB" w:rsidP="00A51B13">
      <w:pPr>
        <w:pStyle w:val="Bezmezer"/>
        <w:numPr>
          <w:ilvl w:val="1"/>
          <w:numId w:val="25"/>
        </w:numPr>
        <w:rPr>
          <w:lang w:val="cs-CZ"/>
        </w:rPr>
      </w:pPr>
      <w:r w:rsidRPr="00093A70">
        <w:rPr>
          <w:lang w:val="cs-CZ"/>
        </w:rPr>
        <w:t xml:space="preserve">F7 - Vytvoření adresáře. </w:t>
      </w:r>
    </w:p>
    <w:p w:rsidR="007D5ACB" w:rsidRPr="00093A70" w:rsidRDefault="007D5ACB" w:rsidP="00A51B13">
      <w:pPr>
        <w:pStyle w:val="Bezmezer"/>
        <w:numPr>
          <w:ilvl w:val="1"/>
          <w:numId w:val="25"/>
        </w:numPr>
        <w:rPr>
          <w:lang w:val="cs-CZ"/>
        </w:rPr>
      </w:pPr>
      <w:r w:rsidRPr="00093A70">
        <w:rPr>
          <w:lang w:val="cs-CZ"/>
        </w:rPr>
        <w:t xml:space="preserve">F8 - Mazání souborů nebo adresářů. </w:t>
      </w:r>
    </w:p>
    <w:p w:rsidR="007D5ACB" w:rsidRPr="00093A70" w:rsidRDefault="007D5ACB" w:rsidP="00A51B13">
      <w:pPr>
        <w:pStyle w:val="Bezmezer"/>
        <w:numPr>
          <w:ilvl w:val="1"/>
          <w:numId w:val="25"/>
        </w:numPr>
        <w:rPr>
          <w:lang w:val="cs-CZ"/>
        </w:rPr>
      </w:pPr>
      <w:r w:rsidRPr="00093A70">
        <w:rPr>
          <w:lang w:val="cs-CZ"/>
        </w:rPr>
        <w:t>F9 – Roletové menu (nastavení režimu zobrazení v panelech, filtr, síťová spojení, příkazy, vyhledávání souborů, konfigurace)</w:t>
      </w:r>
    </w:p>
    <w:p w:rsidR="007D5ACB" w:rsidRPr="00093A70" w:rsidRDefault="007D5ACB" w:rsidP="00A51B13">
      <w:pPr>
        <w:pStyle w:val="Bezmezer"/>
        <w:numPr>
          <w:ilvl w:val="1"/>
          <w:numId w:val="25"/>
        </w:numPr>
        <w:rPr>
          <w:lang w:val="cs-CZ"/>
        </w:rPr>
      </w:pPr>
      <w:r w:rsidRPr="00093A70">
        <w:rPr>
          <w:lang w:val="cs-CZ"/>
        </w:rPr>
        <w:t>F10 - Ukončení Midnight Commanderu nebo zrušení akcí.</w:t>
      </w:r>
    </w:p>
    <w:p w:rsidR="00C7122B" w:rsidRDefault="007D5ACB" w:rsidP="00A51B13">
      <w:pPr>
        <w:pStyle w:val="Bezmezer"/>
        <w:numPr>
          <w:ilvl w:val="0"/>
          <w:numId w:val="26"/>
        </w:numPr>
        <w:rPr>
          <w:lang w:val="cs-CZ"/>
        </w:rPr>
      </w:pPr>
      <w:r w:rsidRPr="00093A70">
        <w:rPr>
          <w:lang w:val="cs-CZ"/>
        </w:rPr>
        <w:t>Adresářové panely</w:t>
      </w:r>
    </w:p>
    <w:p w:rsidR="007D5ACB" w:rsidRPr="00C7122B" w:rsidRDefault="007D5ACB" w:rsidP="00A51B13">
      <w:pPr>
        <w:pStyle w:val="Bezmezer"/>
        <w:numPr>
          <w:ilvl w:val="1"/>
          <w:numId w:val="26"/>
        </w:numPr>
        <w:rPr>
          <w:lang w:val="cs-CZ"/>
        </w:rPr>
      </w:pPr>
      <w:r w:rsidRPr="00C7122B">
        <w:rPr>
          <w:lang w:val="cs-CZ"/>
        </w:rPr>
        <w:t xml:space="preserve">TAB - Přepínání mezi panely </w:t>
      </w:r>
    </w:p>
    <w:p w:rsidR="007D5ACB" w:rsidRPr="00093A70" w:rsidRDefault="007D5ACB" w:rsidP="00A57F59">
      <w:pPr>
        <w:pStyle w:val="Nadpis2"/>
        <w:tabs>
          <w:tab w:val="left" w:pos="0"/>
        </w:tabs>
        <w:spacing w:before="120" w:line="240" w:lineRule="auto"/>
        <w:rPr>
          <w:i/>
          <w:u w:val="single"/>
          <w:lang w:val="cs-CZ"/>
        </w:rPr>
      </w:pPr>
      <w:r w:rsidRPr="00093A70">
        <w:rPr>
          <w:i/>
          <w:u w:val="single"/>
          <w:lang w:val="cs-CZ"/>
        </w:rPr>
        <w:lastRenderedPageBreak/>
        <w:t>Systém</w:t>
      </w:r>
      <w:r w:rsidRPr="00093A70">
        <w:rPr>
          <w:rFonts w:cs="Arial"/>
          <w:b w:val="0"/>
          <w:color w:val="000000"/>
          <w:u w:val="single"/>
          <w:lang w:val="cs-CZ"/>
        </w:rPr>
        <w:t xml:space="preserve"> </w:t>
      </w:r>
      <w:r w:rsidRPr="00093A70">
        <w:rPr>
          <w:i/>
          <w:u w:val="single"/>
          <w:lang w:val="cs-CZ"/>
        </w:rPr>
        <w:t>uživatelů</w:t>
      </w:r>
    </w:p>
    <w:p w:rsidR="007D5ACB" w:rsidRPr="00C7122B" w:rsidRDefault="007D5ACB" w:rsidP="00A51B13">
      <w:pPr>
        <w:pStyle w:val="Odstavecseseznamem"/>
        <w:numPr>
          <w:ilvl w:val="0"/>
          <w:numId w:val="27"/>
        </w:numPr>
        <w:spacing w:before="60" w:after="20" w:line="240" w:lineRule="auto"/>
        <w:rPr>
          <w:lang w:val="cs-CZ"/>
        </w:rPr>
      </w:pPr>
      <w:r w:rsidRPr="00C7122B">
        <w:rPr>
          <w:lang w:val="cs-CZ"/>
        </w:rPr>
        <w:t>Linux je víceuživatelský systém, každý program běží pod určitým uživatelem, každý soubor je vlastněn některým uživatelem. Každý uživatel má svoje jedinečné identifikační číslo UID. Pro snazší přiřazování práv uživatelům jsou zavedeny skupiny, uživatel může být členem více skupin, ale jednu má vždy nastavenu jako základní. Skupina má identifikátor – GID</w:t>
      </w:r>
    </w:p>
    <w:p w:rsidR="007D5ACB" w:rsidRPr="00093A70" w:rsidRDefault="007D5ACB" w:rsidP="00A51B13">
      <w:pPr>
        <w:pStyle w:val="Bezmezer"/>
        <w:numPr>
          <w:ilvl w:val="0"/>
          <w:numId w:val="27"/>
        </w:numPr>
        <w:rPr>
          <w:lang w:val="cs-CZ"/>
        </w:rPr>
      </w:pPr>
      <w:r w:rsidRPr="00093A70">
        <w:rPr>
          <w:lang w:val="cs-CZ"/>
        </w:rPr>
        <w:t>Uživatel s UID 0 – root</w:t>
      </w:r>
    </w:p>
    <w:p w:rsidR="007D5ACB" w:rsidRPr="00093A70" w:rsidRDefault="007D5ACB" w:rsidP="00A51B13">
      <w:pPr>
        <w:pStyle w:val="Bezmezer"/>
        <w:numPr>
          <w:ilvl w:val="0"/>
          <w:numId w:val="27"/>
        </w:numPr>
        <w:rPr>
          <w:lang w:val="cs-CZ"/>
        </w:rPr>
      </w:pPr>
      <w:r w:rsidRPr="00093A70">
        <w:rPr>
          <w:lang w:val="cs-CZ"/>
        </w:rPr>
        <w:t>Uživatel s UID 1 – 500 – systémový uživatel</w:t>
      </w:r>
    </w:p>
    <w:p w:rsidR="007D5ACB" w:rsidRPr="00093A70" w:rsidRDefault="007D5ACB" w:rsidP="00A51B13">
      <w:pPr>
        <w:pStyle w:val="Bezmezer"/>
        <w:numPr>
          <w:ilvl w:val="0"/>
          <w:numId w:val="27"/>
        </w:numPr>
        <w:rPr>
          <w:lang w:val="cs-CZ"/>
        </w:rPr>
      </w:pPr>
      <w:r w:rsidRPr="00093A70">
        <w:rPr>
          <w:lang w:val="cs-CZ"/>
        </w:rPr>
        <w:t>Uživatel s UID &gt; 500 – uživatelský účet</w:t>
      </w:r>
    </w:p>
    <w:p w:rsidR="007D5ACB" w:rsidRPr="00093A70" w:rsidRDefault="007D5ACB" w:rsidP="00A51B13">
      <w:pPr>
        <w:pStyle w:val="Bezmezer"/>
        <w:numPr>
          <w:ilvl w:val="0"/>
          <w:numId w:val="27"/>
        </w:numPr>
        <w:rPr>
          <w:lang w:val="cs-CZ"/>
        </w:rPr>
      </w:pPr>
      <w:r w:rsidRPr="00093A70">
        <w:rPr>
          <w:lang w:val="cs-CZ"/>
        </w:rPr>
        <w:t>Příkazy:</w:t>
      </w:r>
    </w:p>
    <w:p w:rsidR="007D5ACB" w:rsidRPr="00093A70" w:rsidRDefault="007D5ACB" w:rsidP="00A51B13">
      <w:pPr>
        <w:pStyle w:val="Bezmezer"/>
        <w:numPr>
          <w:ilvl w:val="1"/>
          <w:numId w:val="27"/>
        </w:numPr>
        <w:rPr>
          <w:lang w:val="cs-CZ"/>
        </w:rPr>
      </w:pPr>
      <w:r w:rsidRPr="00093A70">
        <w:rPr>
          <w:b/>
          <w:lang w:val="cs-CZ"/>
        </w:rPr>
        <w:t>whoami</w:t>
      </w:r>
      <w:r w:rsidRPr="00093A70">
        <w:rPr>
          <w:lang w:val="cs-CZ"/>
        </w:rPr>
        <w:tab/>
        <w:t>- vypíše aktuální identifikaci (login) uživatele</w:t>
      </w:r>
    </w:p>
    <w:p w:rsidR="007D5ACB" w:rsidRPr="00093A70" w:rsidRDefault="007D5ACB" w:rsidP="00A51B13">
      <w:pPr>
        <w:pStyle w:val="Bezmezer"/>
        <w:numPr>
          <w:ilvl w:val="1"/>
          <w:numId w:val="27"/>
        </w:numPr>
        <w:rPr>
          <w:lang w:val="cs-CZ"/>
        </w:rPr>
      </w:pPr>
      <w:r w:rsidRPr="00093A70">
        <w:rPr>
          <w:b/>
          <w:lang w:val="cs-CZ"/>
        </w:rPr>
        <w:t>who</w:t>
      </w:r>
      <w:r w:rsidRPr="00093A70">
        <w:rPr>
          <w:lang w:val="cs-CZ"/>
        </w:rPr>
        <w:tab/>
        <w:t xml:space="preserve">           </w:t>
      </w:r>
      <w:r w:rsidRPr="00093A70">
        <w:rPr>
          <w:lang w:val="cs-CZ"/>
        </w:rPr>
        <w:tab/>
        <w:t>- vypíše seznam všech uživatelů na systému</w:t>
      </w:r>
    </w:p>
    <w:p w:rsidR="007D5ACB" w:rsidRPr="00093A70" w:rsidRDefault="007D5ACB" w:rsidP="00A51B13">
      <w:pPr>
        <w:pStyle w:val="Bezmezer"/>
        <w:numPr>
          <w:ilvl w:val="1"/>
          <w:numId w:val="27"/>
        </w:numPr>
        <w:rPr>
          <w:lang w:val="cs-CZ"/>
        </w:rPr>
      </w:pPr>
      <w:r w:rsidRPr="00093A70">
        <w:rPr>
          <w:b/>
          <w:lang w:val="cs-CZ"/>
        </w:rPr>
        <w:t>w</w:t>
      </w:r>
      <w:r w:rsidRPr="00093A70">
        <w:rPr>
          <w:lang w:val="cs-CZ"/>
        </w:rPr>
        <w:tab/>
        <w:t xml:space="preserve">           </w:t>
      </w:r>
      <w:r w:rsidRPr="00093A70">
        <w:rPr>
          <w:lang w:val="cs-CZ"/>
        </w:rPr>
        <w:tab/>
        <w:t>- vypíše seznam všech uživatelů a jejich spuštěné procesy</w:t>
      </w:r>
    </w:p>
    <w:p w:rsidR="007D5ACB" w:rsidRPr="00093A70" w:rsidRDefault="007D5ACB" w:rsidP="00A51B13">
      <w:pPr>
        <w:pStyle w:val="Bezmezer"/>
        <w:numPr>
          <w:ilvl w:val="1"/>
          <w:numId w:val="27"/>
        </w:numPr>
        <w:rPr>
          <w:lang w:val="cs-CZ"/>
        </w:rPr>
      </w:pPr>
      <w:r w:rsidRPr="00093A70">
        <w:rPr>
          <w:b/>
          <w:lang w:val="cs-CZ"/>
        </w:rPr>
        <w:t>finger uživatel</w:t>
      </w:r>
      <w:r w:rsidRPr="00093A70">
        <w:rPr>
          <w:lang w:val="cs-CZ"/>
        </w:rPr>
        <w:tab/>
        <w:t>- vypíše informace o uživateli</w:t>
      </w:r>
    </w:p>
    <w:p w:rsidR="007D5ACB" w:rsidRPr="00093A70" w:rsidRDefault="007D5ACB" w:rsidP="00A51B13">
      <w:pPr>
        <w:pStyle w:val="Bezmezer"/>
        <w:numPr>
          <w:ilvl w:val="1"/>
          <w:numId w:val="27"/>
        </w:numPr>
        <w:rPr>
          <w:lang w:val="cs-CZ"/>
        </w:rPr>
      </w:pPr>
      <w:r w:rsidRPr="00093A70">
        <w:rPr>
          <w:b/>
          <w:lang w:val="cs-CZ"/>
        </w:rPr>
        <w:t>su uživatel</w:t>
      </w:r>
      <w:r w:rsidRPr="00093A70">
        <w:rPr>
          <w:lang w:val="cs-CZ"/>
        </w:rPr>
        <w:tab/>
        <w:t>- nastaví aktuálního uživatele (žádá heslo)</w:t>
      </w:r>
    </w:p>
    <w:p w:rsidR="007D5ACB" w:rsidRPr="00093A70" w:rsidRDefault="007D5ACB" w:rsidP="00A51B13">
      <w:pPr>
        <w:pStyle w:val="Bezmezer"/>
        <w:numPr>
          <w:ilvl w:val="1"/>
          <w:numId w:val="27"/>
        </w:numPr>
        <w:rPr>
          <w:lang w:val="cs-CZ"/>
        </w:rPr>
      </w:pPr>
      <w:r w:rsidRPr="00093A70">
        <w:rPr>
          <w:b/>
          <w:lang w:val="cs-CZ"/>
        </w:rPr>
        <w:t>passwd</w:t>
      </w:r>
      <w:r w:rsidRPr="00093A70">
        <w:rPr>
          <w:lang w:val="cs-CZ"/>
        </w:rPr>
        <w:tab/>
        <w:t xml:space="preserve">- změna hesla </w:t>
      </w:r>
    </w:p>
    <w:p w:rsidR="00AA4576" w:rsidRDefault="00AA4576" w:rsidP="00A57F59">
      <w:pPr>
        <w:pStyle w:val="Nadpis2"/>
        <w:tabs>
          <w:tab w:val="left" w:pos="0"/>
        </w:tabs>
        <w:spacing w:before="120" w:line="240" w:lineRule="auto"/>
        <w:rPr>
          <w:i/>
          <w:u w:val="single"/>
          <w:lang w:val="cs-CZ"/>
        </w:rPr>
      </w:pPr>
    </w:p>
    <w:p w:rsidR="007D5ACB" w:rsidRPr="00093A70" w:rsidRDefault="007D5ACB" w:rsidP="00A57F59">
      <w:pPr>
        <w:pStyle w:val="Nadpis2"/>
        <w:tabs>
          <w:tab w:val="left" w:pos="0"/>
        </w:tabs>
        <w:spacing w:before="120" w:line="240" w:lineRule="auto"/>
        <w:rPr>
          <w:rFonts w:cs="Arial"/>
          <w:b w:val="0"/>
          <w:bCs w:val="0"/>
          <w:color w:val="000000"/>
          <w:u w:val="single"/>
          <w:lang w:val="cs-CZ"/>
        </w:rPr>
      </w:pPr>
      <w:r w:rsidRPr="00093A70">
        <w:rPr>
          <w:i/>
          <w:u w:val="single"/>
          <w:lang w:val="cs-CZ"/>
        </w:rPr>
        <w:t>Přístupová</w:t>
      </w:r>
      <w:r w:rsidRPr="00093A70">
        <w:rPr>
          <w:rFonts w:cs="Arial"/>
          <w:b w:val="0"/>
          <w:bCs w:val="0"/>
          <w:color w:val="000000"/>
          <w:u w:val="single"/>
          <w:lang w:val="cs-CZ"/>
        </w:rPr>
        <w:t xml:space="preserve"> </w:t>
      </w:r>
      <w:r w:rsidRPr="00093A70">
        <w:rPr>
          <w:i/>
          <w:u w:val="single"/>
          <w:lang w:val="cs-CZ"/>
        </w:rPr>
        <w:t>práva</w:t>
      </w:r>
      <w:r w:rsidRPr="00093A70">
        <w:rPr>
          <w:rFonts w:cs="Arial"/>
          <w:b w:val="0"/>
          <w:bCs w:val="0"/>
          <w:color w:val="000000"/>
          <w:u w:val="single"/>
          <w:lang w:val="cs-CZ"/>
        </w:rPr>
        <w:t xml:space="preserve"> </w:t>
      </w:r>
    </w:p>
    <w:p w:rsidR="007D5ACB" w:rsidRPr="00093A70" w:rsidRDefault="007D5ACB" w:rsidP="00A51B13">
      <w:pPr>
        <w:pStyle w:val="Bezmezer"/>
        <w:numPr>
          <w:ilvl w:val="0"/>
          <w:numId w:val="28"/>
        </w:numPr>
        <w:rPr>
          <w:lang w:val="cs-CZ"/>
        </w:rPr>
      </w:pPr>
      <w:r w:rsidRPr="00093A70">
        <w:rPr>
          <w:lang w:val="cs-CZ"/>
        </w:rPr>
        <w:t>V Linuxu každý soubor někomu patří. Přístupová práva k souboru může nastavovat vlastník souboru nebo uživatel root.</w:t>
      </w:r>
    </w:p>
    <w:p w:rsidR="007D5ACB" w:rsidRPr="00093A70" w:rsidRDefault="007D5ACB" w:rsidP="00A51B13">
      <w:pPr>
        <w:pStyle w:val="Bezmezer"/>
        <w:numPr>
          <w:ilvl w:val="0"/>
          <w:numId w:val="28"/>
        </w:numPr>
        <w:rPr>
          <w:lang w:val="cs-CZ"/>
        </w:rPr>
      </w:pPr>
      <w:r w:rsidRPr="00093A70">
        <w:rPr>
          <w:lang w:val="cs-CZ"/>
        </w:rPr>
        <w:t>Přehled přístupových práv -  příkaz ls –l:</w:t>
      </w:r>
    </w:p>
    <w:p w:rsidR="007D5ACB" w:rsidRPr="00093A70" w:rsidRDefault="007D5ACB" w:rsidP="00A51B13">
      <w:pPr>
        <w:pStyle w:val="Bezmezer"/>
        <w:numPr>
          <w:ilvl w:val="0"/>
          <w:numId w:val="28"/>
        </w:numPr>
        <w:rPr>
          <w:lang w:val="cs-CZ"/>
        </w:rPr>
      </w:pPr>
      <w:r w:rsidRPr="00093A70">
        <w:rPr>
          <w:lang w:val="cs-CZ"/>
        </w:rPr>
        <w:t>-rwx rw- r--   2                 student   student  712         Apr 14 17:12          htmlpage</w:t>
      </w:r>
    </w:p>
    <w:p w:rsidR="007D5ACB" w:rsidRPr="00093A70" w:rsidRDefault="007D5ACB" w:rsidP="00A51B13">
      <w:pPr>
        <w:pStyle w:val="Bezmezer"/>
        <w:numPr>
          <w:ilvl w:val="0"/>
          <w:numId w:val="28"/>
        </w:numPr>
        <w:rPr>
          <w:i/>
          <w:lang w:val="cs-CZ"/>
        </w:rPr>
      </w:pPr>
      <w:r w:rsidRPr="00093A70">
        <w:rPr>
          <w:i/>
          <w:lang w:val="cs-CZ"/>
        </w:rPr>
        <w:t>maska práv  počet linků  vlastník  skupina  velikost   datum modifikace  název souboru</w:t>
      </w:r>
    </w:p>
    <w:p w:rsidR="007D5ACB" w:rsidRPr="004540BC" w:rsidRDefault="007D5ACB" w:rsidP="00A51B13">
      <w:pPr>
        <w:pStyle w:val="Bezmezer"/>
        <w:numPr>
          <w:ilvl w:val="0"/>
          <w:numId w:val="28"/>
        </w:numPr>
        <w:rPr>
          <w:b/>
          <w:lang w:val="cs-CZ"/>
        </w:rPr>
      </w:pPr>
      <w:r w:rsidRPr="00093A70">
        <w:rPr>
          <w:lang w:val="cs-CZ"/>
        </w:rPr>
        <w:t>Maska práv:</w:t>
      </w:r>
    </w:p>
    <w:p w:rsidR="007D5ACB" w:rsidRPr="004540BC" w:rsidRDefault="007D5ACB" w:rsidP="00A51B13">
      <w:pPr>
        <w:pStyle w:val="Bezmezer"/>
        <w:numPr>
          <w:ilvl w:val="0"/>
          <w:numId w:val="31"/>
        </w:numPr>
        <w:rPr>
          <w:rFonts w:cs="Courier New"/>
          <w:szCs w:val="28"/>
          <w:lang w:val="cs-CZ"/>
        </w:rPr>
      </w:pPr>
      <w:r w:rsidRPr="004540BC">
        <w:rPr>
          <w:rFonts w:cs="Courier New"/>
          <w:szCs w:val="28"/>
          <w:lang w:val="cs-CZ"/>
        </w:rPr>
        <w:t>-rwxrwxrwx</w:t>
      </w:r>
    </w:p>
    <w:p w:rsidR="007D5ACB" w:rsidRPr="00093A70" w:rsidRDefault="007D5ACB" w:rsidP="00A51B13">
      <w:pPr>
        <w:pStyle w:val="Bezmezer"/>
        <w:numPr>
          <w:ilvl w:val="0"/>
          <w:numId w:val="30"/>
        </w:numPr>
        <w:rPr>
          <w:lang w:val="cs-CZ"/>
        </w:rPr>
      </w:pPr>
      <w:r w:rsidRPr="00093A70">
        <w:rPr>
          <w:lang w:val="cs-CZ"/>
        </w:rPr>
        <w:t>Právo:</w:t>
      </w:r>
    </w:p>
    <w:p w:rsidR="007D5ACB" w:rsidRPr="00093A70" w:rsidRDefault="007D5ACB" w:rsidP="00A51B13">
      <w:pPr>
        <w:pStyle w:val="Bezmezer"/>
        <w:numPr>
          <w:ilvl w:val="1"/>
          <w:numId w:val="29"/>
        </w:numPr>
        <w:rPr>
          <w:lang w:val="cs-CZ"/>
        </w:rPr>
      </w:pPr>
      <w:r w:rsidRPr="00093A70">
        <w:rPr>
          <w:lang w:val="cs-CZ"/>
        </w:rPr>
        <w:t>r  – read – právo čtení souboru, výpis adresáře</w:t>
      </w:r>
    </w:p>
    <w:p w:rsidR="007D5ACB" w:rsidRPr="00093A70" w:rsidRDefault="007D5ACB" w:rsidP="00A51B13">
      <w:pPr>
        <w:pStyle w:val="Bezmezer"/>
        <w:numPr>
          <w:ilvl w:val="1"/>
          <w:numId w:val="29"/>
        </w:numPr>
        <w:rPr>
          <w:lang w:val="cs-CZ"/>
        </w:rPr>
      </w:pPr>
      <w:r w:rsidRPr="00093A70">
        <w:rPr>
          <w:lang w:val="cs-CZ"/>
        </w:rPr>
        <w:t>w – write – právo k zápisu do souboru, do adresáře</w:t>
      </w:r>
    </w:p>
    <w:p w:rsidR="007D5ACB" w:rsidRPr="00093A70" w:rsidRDefault="007D5ACB" w:rsidP="00A51B13">
      <w:pPr>
        <w:pStyle w:val="Bezmezer"/>
        <w:numPr>
          <w:ilvl w:val="1"/>
          <w:numId w:val="29"/>
        </w:numPr>
        <w:rPr>
          <w:lang w:val="cs-CZ"/>
        </w:rPr>
      </w:pPr>
      <w:r w:rsidRPr="00093A70">
        <w:rPr>
          <w:lang w:val="cs-CZ"/>
        </w:rPr>
        <w:t>x – execute – právo ke spuštění souboru, právo vstupu do adresáře (jeho otevření)</w:t>
      </w:r>
    </w:p>
    <w:p w:rsidR="007D5ACB" w:rsidRPr="00093A70" w:rsidRDefault="007D5ACB" w:rsidP="00AA4576">
      <w:pPr>
        <w:pStyle w:val="Bezmezer"/>
        <w:rPr>
          <w:lang w:val="cs-CZ"/>
        </w:rPr>
      </w:pPr>
    </w:p>
    <w:p w:rsidR="007D5ACB" w:rsidRPr="004540BC" w:rsidRDefault="007D5ACB" w:rsidP="004540BC">
      <w:pPr>
        <w:pStyle w:val="Nadpis2"/>
        <w:rPr>
          <w:i/>
          <w:u w:val="single"/>
          <w:lang w:val="cs-CZ"/>
        </w:rPr>
      </w:pPr>
      <w:r w:rsidRPr="004540BC">
        <w:rPr>
          <w:i/>
          <w:u w:val="single"/>
          <w:lang w:val="cs-CZ"/>
        </w:rPr>
        <w:t>Práce se souborovým systémem:</w:t>
      </w:r>
    </w:p>
    <w:p w:rsidR="007D5ACB" w:rsidRPr="004540BC" w:rsidRDefault="007D5ACB" w:rsidP="00A51B13">
      <w:pPr>
        <w:pStyle w:val="Odstavecseseznamem"/>
        <w:numPr>
          <w:ilvl w:val="0"/>
          <w:numId w:val="30"/>
        </w:numPr>
        <w:spacing w:before="20" w:after="20" w:line="240" w:lineRule="auto"/>
        <w:rPr>
          <w:lang w:val="cs-CZ"/>
        </w:rPr>
      </w:pPr>
      <w:r w:rsidRPr="004540BC">
        <w:rPr>
          <w:lang w:val="cs-CZ"/>
        </w:rPr>
        <w:t xml:space="preserve">Souborový systém lze připojit do přípojného bodu (mount point) pomocí příkazu mount, odpojení příkazem umount. Mountují se pouze bloková zařízení. Pokud je v souboru /etc/fstab jednoznačně uveden typ FS, není nutné ho u připojovaného zařízení definovat. </w:t>
      </w:r>
    </w:p>
    <w:p w:rsidR="007D5ACB" w:rsidRPr="00093A70" w:rsidRDefault="007D5ACB" w:rsidP="00A51B13">
      <w:pPr>
        <w:pStyle w:val="Nadpis5"/>
        <w:numPr>
          <w:ilvl w:val="0"/>
          <w:numId w:val="30"/>
        </w:numPr>
        <w:tabs>
          <w:tab w:val="left" w:pos="0"/>
        </w:tabs>
        <w:spacing w:line="240" w:lineRule="auto"/>
        <w:rPr>
          <w:b/>
          <w:lang w:val="cs-CZ"/>
        </w:rPr>
      </w:pPr>
      <w:r w:rsidRPr="00093A70">
        <w:rPr>
          <w:b/>
          <w:lang w:val="cs-CZ"/>
        </w:rPr>
        <w:t>Připojení:</w:t>
      </w:r>
    </w:p>
    <w:p w:rsidR="007D5ACB" w:rsidRPr="004540BC" w:rsidRDefault="007D5ACB" w:rsidP="00A51B13">
      <w:pPr>
        <w:pStyle w:val="Odstavecseseznamem"/>
        <w:numPr>
          <w:ilvl w:val="1"/>
          <w:numId w:val="30"/>
        </w:numPr>
        <w:spacing w:before="20" w:after="20" w:line="240" w:lineRule="auto"/>
        <w:rPr>
          <w:b/>
          <w:lang w:val="cs-CZ"/>
        </w:rPr>
      </w:pPr>
      <w:r w:rsidRPr="004540BC">
        <w:rPr>
          <w:b/>
          <w:lang w:val="cs-CZ"/>
        </w:rPr>
        <w:t xml:space="preserve">mount  [-t  FS]  dev adresar </w:t>
      </w:r>
    </w:p>
    <w:p w:rsidR="007D5ACB" w:rsidRPr="004540BC" w:rsidRDefault="007D5ACB" w:rsidP="00A51B13">
      <w:pPr>
        <w:pStyle w:val="Odstavecseseznamem"/>
        <w:numPr>
          <w:ilvl w:val="1"/>
          <w:numId w:val="30"/>
        </w:numPr>
        <w:spacing w:before="20" w:after="20" w:line="240" w:lineRule="auto"/>
        <w:rPr>
          <w:lang w:val="cs-CZ"/>
        </w:rPr>
      </w:pPr>
      <w:r w:rsidRPr="004540BC">
        <w:rPr>
          <w:lang w:val="cs-CZ"/>
        </w:rPr>
        <w:t>Např:</w:t>
      </w:r>
    </w:p>
    <w:p w:rsidR="007D5ACB" w:rsidRPr="004540BC" w:rsidRDefault="007D5ACB" w:rsidP="00A51B13">
      <w:pPr>
        <w:pStyle w:val="Odstavecseseznamem"/>
        <w:numPr>
          <w:ilvl w:val="1"/>
          <w:numId w:val="30"/>
        </w:numPr>
        <w:spacing w:before="20" w:after="20" w:line="240" w:lineRule="auto"/>
        <w:rPr>
          <w:i/>
          <w:lang w:val="cs-CZ"/>
        </w:rPr>
      </w:pPr>
      <w:r w:rsidRPr="004540BC">
        <w:rPr>
          <w:i/>
          <w:lang w:val="cs-CZ"/>
        </w:rPr>
        <w:t>mount /dev/fd0 /mnt/floppy –t vfat</w:t>
      </w:r>
    </w:p>
    <w:p w:rsidR="007D5ACB" w:rsidRPr="004540BC" w:rsidRDefault="007D5ACB" w:rsidP="00A51B13">
      <w:pPr>
        <w:pStyle w:val="Odstavecseseznamem"/>
        <w:numPr>
          <w:ilvl w:val="1"/>
          <w:numId w:val="30"/>
        </w:numPr>
        <w:spacing w:before="20" w:after="20" w:line="240" w:lineRule="auto"/>
        <w:rPr>
          <w:i/>
          <w:lang w:val="cs-CZ"/>
        </w:rPr>
      </w:pPr>
      <w:r w:rsidRPr="004540BC">
        <w:rPr>
          <w:i/>
          <w:lang w:val="cs-CZ"/>
        </w:rPr>
        <w:t>mount /dev/usbdev /mnt/flash –t usbFS</w:t>
      </w:r>
    </w:p>
    <w:p w:rsidR="007D5ACB" w:rsidRPr="004540BC" w:rsidRDefault="007D5ACB" w:rsidP="00A51B13">
      <w:pPr>
        <w:pStyle w:val="Odstavecseseznamem"/>
        <w:numPr>
          <w:ilvl w:val="1"/>
          <w:numId w:val="30"/>
        </w:numPr>
        <w:spacing w:before="20" w:after="20" w:line="240" w:lineRule="auto"/>
        <w:rPr>
          <w:lang w:val="cs-CZ"/>
        </w:rPr>
      </w:pPr>
      <w:r w:rsidRPr="004540BC">
        <w:rPr>
          <w:lang w:val="cs-CZ"/>
        </w:rPr>
        <w:t>Pozn:</w:t>
      </w:r>
    </w:p>
    <w:p w:rsidR="007D5ACB" w:rsidRPr="004540BC" w:rsidRDefault="007D5ACB" w:rsidP="00A51B13">
      <w:pPr>
        <w:pStyle w:val="Odstavecseseznamem"/>
        <w:numPr>
          <w:ilvl w:val="1"/>
          <w:numId w:val="30"/>
        </w:numPr>
        <w:spacing w:before="20" w:after="20" w:line="240" w:lineRule="auto"/>
        <w:rPr>
          <w:lang w:val="cs-CZ"/>
        </w:rPr>
      </w:pPr>
      <w:r w:rsidRPr="004540BC">
        <w:rPr>
          <w:lang w:val="cs-CZ"/>
        </w:rPr>
        <w:t>Ovladač pro připojení USB flash disku lze zjistit např. z příkazu dmesg | grep usb (po fyzickém připojení usb)</w:t>
      </w:r>
    </w:p>
    <w:p w:rsidR="007D5ACB" w:rsidRPr="00093A70" w:rsidRDefault="007D5ACB" w:rsidP="00A51B13">
      <w:pPr>
        <w:pStyle w:val="Nadpis5"/>
        <w:numPr>
          <w:ilvl w:val="0"/>
          <w:numId w:val="30"/>
        </w:numPr>
        <w:tabs>
          <w:tab w:val="left" w:pos="0"/>
        </w:tabs>
        <w:spacing w:line="240" w:lineRule="auto"/>
        <w:rPr>
          <w:b/>
          <w:lang w:val="cs-CZ"/>
        </w:rPr>
      </w:pPr>
      <w:r w:rsidRPr="00093A70">
        <w:rPr>
          <w:b/>
          <w:lang w:val="cs-CZ"/>
        </w:rPr>
        <w:t>Odpojení:</w:t>
      </w:r>
    </w:p>
    <w:p w:rsidR="007D5ACB" w:rsidRPr="004540BC" w:rsidRDefault="007D5ACB" w:rsidP="00A51B13">
      <w:pPr>
        <w:pStyle w:val="Odstavecseseznamem"/>
        <w:numPr>
          <w:ilvl w:val="1"/>
          <w:numId w:val="30"/>
        </w:numPr>
        <w:spacing w:before="20" w:after="20" w:line="240" w:lineRule="auto"/>
        <w:rPr>
          <w:b/>
          <w:lang w:val="cs-CZ"/>
        </w:rPr>
      </w:pPr>
      <w:r w:rsidRPr="004540BC">
        <w:rPr>
          <w:b/>
          <w:lang w:val="cs-CZ"/>
        </w:rPr>
        <w:t>umount adresar</w:t>
      </w:r>
    </w:p>
    <w:p w:rsidR="007D5ACB" w:rsidRPr="004540BC" w:rsidRDefault="007D5ACB" w:rsidP="00A51B13">
      <w:pPr>
        <w:pStyle w:val="Odstavecseseznamem"/>
        <w:numPr>
          <w:ilvl w:val="1"/>
          <w:numId w:val="30"/>
        </w:numPr>
        <w:spacing w:line="240" w:lineRule="auto"/>
        <w:rPr>
          <w:rFonts w:cs="Arial"/>
          <w:lang w:val="cs-CZ"/>
        </w:rPr>
      </w:pPr>
      <w:r w:rsidRPr="004540BC">
        <w:rPr>
          <w:rFonts w:cs="Arial"/>
          <w:lang w:val="cs-CZ"/>
        </w:rPr>
        <w:t>Např:</w:t>
      </w:r>
    </w:p>
    <w:p w:rsidR="007D5ACB" w:rsidRPr="004540BC" w:rsidRDefault="007D5ACB" w:rsidP="00A51B13">
      <w:pPr>
        <w:pStyle w:val="Odstavecseseznamem"/>
        <w:numPr>
          <w:ilvl w:val="1"/>
          <w:numId w:val="30"/>
        </w:numPr>
        <w:spacing w:before="20" w:after="20" w:line="240" w:lineRule="auto"/>
        <w:rPr>
          <w:i/>
          <w:lang w:val="cs-CZ"/>
        </w:rPr>
      </w:pPr>
      <w:r w:rsidRPr="004540BC">
        <w:rPr>
          <w:i/>
          <w:lang w:val="cs-CZ"/>
        </w:rPr>
        <w:t>umount /mnt/floppy</w:t>
      </w:r>
    </w:p>
    <w:sectPr w:rsidR="007D5ACB" w:rsidRPr="004540BC" w:rsidSect="004731CB">
      <w:footerReference w:type="default" r:id="rId8"/>
      <w:footnotePr>
        <w:pos w:val="beneathText"/>
      </w:footnotePr>
      <w:pgSz w:w="12240" w:h="15840"/>
      <w:pgMar w:top="794" w:right="794" w:bottom="851" w:left="794" w:header="708"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1B4F" w:rsidRDefault="00571B4F" w:rsidP="004731CB">
      <w:pPr>
        <w:spacing w:after="0" w:line="240" w:lineRule="auto"/>
      </w:pPr>
      <w:r>
        <w:separator/>
      </w:r>
    </w:p>
  </w:endnote>
  <w:endnote w:type="continuationSeparator" w:id="0">
    <w:p w:rsidR="00571B4F" w:rsidRDefault="00571B4F" w:rsidP="004731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tarSymbol">
    <w:altName w:val="Arial Unicode MS"/>
    <w:charset w:val="80"/>
    <w:family w:val="auto"/>
    <w:pitch w:val="default"/>
    <w:sig w:usb0="00000000" w:usb1="00000000" w:usb2="00000000" w:usb3="00000000" w:csb0="00000000" w:csb1="00000000"/>
  </w:font>
  <w:font w:name="Times New Roman">
    <w:panose1 w:val="02020603050405020304"/>
    <w:charset w:val="EE"/>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A00002EF" w:usb1="4000207B" w:usb2="00000000" w:usb3="00000000" w:csb0="0000009F" w:csb1="00000000"/>
  </w:font>
  <w:font w:name="Arial">
    <w:panose1 w:val="020B0604020202020204"/>
    <w:charset w:val="EE"/>
    <w:family w:val="swiss"/>
    <w:pitch w:val="variable"/>
    <w:sig w:usb0="20002A87" w:usb1="80000000" w:usb2="00000008" w:usb3="00000000" w:csb0="000001FF" w:csb1="00000000"/>
  </w:font>
  <w:font w:name="Cambria">
    <w:panose1 w:val="02040503050406030204"/>
    <w:charset w:val="EE"/>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467533"/>
      <w:docPartObj>
        <w:docPartGallery w:val="Page Numbers (Bottom of Page)"/>
        <w:docPartUnique/>
      </w:docPartObj>
    </w:sdtPr>
    <w:sdtContent>
      <w:p w:rsidR="00893C7D" w:rsidRDefault="00893C7D">
        <w:pPr>
          <w:pStyle w:val="Zpat"/>
          <w:jc w:val="right"/>
        </w:pPr>
        <w:fldSimple w:instr=" PAGE   \* MERGEFORMAT ">
          <w:r>
            <w:rPr>
              <w:noProof/>
            </w:rPr>
            <w:t>1</w:t>
          </w:r>
        </w:fldSimple>
      </w:p>
    </w:sdtContent>
  </w:sdt>
  <w:p w:rsidR="00916B1D" w:rsidRDefault="00916B1D">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1B4F" w:rsidRDefault="00571B4F" w:rsidP="004731CB">
      <w:pPr>
        <w:spacing w:after="0" w:line="240" w:lineRule="auto"/>
      </w:pPr>
      <w:r>
        <w:separator/>
      </w:r>
    </w:p>
  </w:footnote>
  <w:footnote w:type="continuationSeparator" w:id="0">
    <w:p w:rsidR="00571B4F" w:rsidRDefault="00571B4F" w:rsidP="004731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nsid w:val="00000003"/>
    <w:multiLevelType w:val="singleLevel"/>
    <w:tmpl w:val="00000003"/>
    <w:name w:val="WW8Num3"/>
    <w:lvl w:ilvl="0">
      <w:numFmt w:val="bullet"/>
      <w:lvlText w:val="-"/>
      <w:lvlJc w:val="left"/>
      <w:pPr>
        <w:tabs>
          <w:tab w:val="num" w:pos="360"/>
        </w:tabs>
        <w:ind w:left="360" w:hanging="360"/>
      </w:pPr>
      <w:rPr>
        <w:rFonts w:ascii="StarSymbol" w:hAnsi="StarSymbol"/>
      </w:rPr>
    </w:lvl>
  </w:abstractNum>
  <w:abstractNum w:abstractNumId="3">
    <w:nsid w:val="00000004"/>
    <w:multiLevelType w:val="multilevel"/>
    <w:tmpl w:val="00000004"/>
    <w:name w:val="WW8Num5"/>
    <w:lvl w:ilvl="0">
      <w:start w:val="1"/>
      <w:numFmt w:val="bullet"/>
      <w:lvlText w:val=""/>
      <w:lvlJc w:val="left"/>
      <w:pPr>
        <w:tabs>
          <w:tab w:val="num" w:pos="360"/>
        </w:tabs>
        <w:ind w:left="360" w:hanging="360"/>
      </w:pPr>
      <w:rPr>
        <w:rFonts w:ascii="Symbol" w:hAnsi="Symbol"/>
        <w:sz w:val="20"/>
      </w:rPr>
    </w:lvl>
    <w:lvl w:ilvl="1">
      <w:start w:val="1"/>
      <w:numFmt w:val="bullet"/>
      <w:lvlText w:val=""/>
      <w:lvlJc w:val="left"/>
      <w:pPr>
        <w:tabs>
          <w:tab w:val="num" w:pos="720"/>
        </w:tabs>
        <w:ind w:left="720" w:hanging="360"/>
      </w:pPr>
      <w:rPr>
        <w:rFonts w:ascii="Symbol" w:hAnsi="Symbol"/>
        <w:sz w:val="20"/>
      </w:rPr>
    </w:lvl>
    <w:lvl w:ilvl="2">
      <w:start w:val="1"/>
      <w:numFmt w:val="bullet"/>
      <w:lvlText w:val=""/>
      <w:lvlJc w:val="left"/>
      <w:pPr>
        <w:tabs>
          <w:tab w:val="num" w:pos="1080"/>
        </w:tabs>
        <w:ind w:left="1080" w:hanging="360"/>
      </w:pPr>
      <w:rPr>
        <w:rFonts w:ascii="Symbol" w:hAnsi="Symbol"/>
        <w:sz w:val="20"/>
      </w:rPr>
    </w:lvl>
    <w:lvl w:ilvl="3">
      <w:start w:val="1"/>
      <w:numFmt w:val="bullet"/>
      <w:lvlText w:val=""/>
      <w:lvlJc w:val="left"/>
      <w:pPr>
        <w:tabs>
          <w:tab w:val="num" w:pos="1440"/>
        </w:tabs>
        <w:ind w:left="1440" w:hanging="360"/>
      </w:pPr>
      <w:rPr>
        <w:rFonts w:ascii="Symbol" w:hAnsi="Symbol"/>
        <w:sz w:val="20"/>
      </w:rPr>
    </w:lvl>
    <w:lvl w:ilvl="4">
      <w:start w:val="1"/>
      <w:numFmt w:val="bullet"/>
      <w:lvlText w:val=""/>
      <w:lvlJc w:val="left"/>
      <w:pPr>
        <w:tabs>
          <w:tab w:val="num" w:pos="1800"/>
        </w:tabs>
        <w:ind w:left="1800" w:hanging="360"/>
      </w:pPr>
      <w:rPr>
        <w:rFonts w:ascii="Symbol" w:hAnsi="Symbol"/>
        <w:sz w:val="20"/>
      </w:rPr>
    </w:lvl>
    <w:lvl w:ilvl="5">
      <w:start w:val="1"/>
      <w:numFmt w:val="bullet"/>
      <w:lvlText w:val=""/>
      <w:lvlJc w:val="left"/>
      <w:pPr>
        <w:tabs>
          <w:tab w:val="num" w:pos="2160"/>
        </w:tabs>
        <w:ind w:left="2160" w:hanging="360"/>
      </w:pPr>
      <w:rPr>
        <w:rFonts w:ascii="Symbol" w:hAnsi="Symbol"/>
        <w:sz w:val="20"/>
      </w:rPr>
    </w:lvl>
    <w:lvl w:ilvl="6">
      <w:start w:val="1"/>
      <w:numFmt w:val="bullet"/>
      <w:lvlText w:val=""/>
      <w:lvlJc w:val="left"/>
      <w:pPr>
        <w:tabs>
          <w:tab w:val="num" w:pos="2520"/>
        </w:tabs>
        <w:ind w:left="2520" w:hanging="360"/>
      </w:pPr>
      <w:rPr>
        <w:rFonts w:ascii="Symbol" w:hAnsi="Symbol"/>
        <w:sz w:val="20"/>
      </w:rPr>
    </w:lvl>
    <w:lvl w:ilvl="7">
      <w:start w:val="1"/>
      <w:numFmt w:val="bullet"/>
      <w:lvlText w:val=""/>
      <w:lvlJc w:val="left"/>
      <w:pPr>
        <w:tabs>
          <w:tab w:val="num" w:pos="2880"/>
        </w:tabs>
        <w:ind w:left="2880" w:hanging="360"/>
      </w:pPr>
      <w:rPr>
        <w:rFonts w:ascii="Symbol" w:hAnsi="Symbol"/>
        <w:sz w:val="20"/>
      </w:rPr>
    </w:lvl>
    <w:lvl w:ilvl="8">
      <w:start w:val="1"/>
      <w:numFmt w:val="bullet"/>
      <w:lvlText w:val=""/>
      <w:lvlJc w:val="left"/>
      <w:pPr>
        <w:tabs>
          <w:tab w:val="num" w:pos="3240"/>
        </w:tabs>
        <w:ind w:left="3240" w:hanging="360"/>
      </w:pPr>
      <w:rPr>
        <w:rFonts w:ascii="Symbol" w:hAnsi="Symbol"/>
        <w:sz w:val="20"/>
      </w:rPr>
    </w:lvl>
  </w:abstractNum>
  <w:abstractNum w:abstractNumId="4">
    <w:nsid w:val="00000005"/>
    <w:multiLevelType w:val="multilevel"/>
    <w:tmpl w:val="00000005"/>
    <w:name w:val="WW8Num6"/>
    <w:lvl w:ilvl="0">
      <w:start w:val="1"/>
      <w:numFmt w:val="bullet"/>
      <w:lvlText w:val=""/>
      <w:lvlJc w:val="left"/>
      <w:pPr>
        <w:tabs>
          <w:tab w:val="num" w:pos="360"/>
        </w:tabs>
        <w:ind w:left="360" w:hanging="360"/>
      </w:pPr>
      <w:rPr>
        <w:rFonts w:ascii="Symbol" w:hAnsi="Symbol"/>
        <w:sz w:val="20"/>
      </w:rPr>
    </w:lvl>
    <w:lvl w:ilvl="1">
      <w:start w:val="1"/>
      <w:numFmt w:val="bullet"/>
      <w:lvlText w:val=""/>
      <w:lvlJc w:val="left"/>
      <w:pPr>
        <w:tabs>
          <w:tab w:val="num" w:pos="720"/>
        </w:tabs>
        <w:ind w:left="720" w:hanging="360"/>
      </w:pPr>
      <w:rPr>
        <w:rFonts w:ascii="Symbol" w:hAnsi="Symbol"/>
        <w:sz w:val="20"/>
      </w:rPr>
    </w:lvl>
    <w:lvl w:ilvl="2">
      <w:start w:val="1"/>
      <w:numFmt w:val="bullet"/>
      <w:lvlText w:val=""/>
      <w:lvlJc w:val="left"/>
      <w:pPr>
        <w:tabs>
          <w:tab w:val="num" w:pos="1080"/>
        </w:tabs>
        <w:ind w:left="1080" w:hanging="360"/>
      </w:pPr>
      <w:rPr>
        <w:rFonts w:ascii="Symbol" w:hAnsi="Symbol"/>
        <w:sz w:val="20"/>
      </w:rPr>
    </w:lvl>
    <w:lvl w:ilvl="3">
      <w:start w:val="1"/>
      <w:numFmt w:val="bullet"/>
      <w:lvlText w:val=""/>
      <w:lvlJc w:val="left"/>
      <w:pPr>
        <w:tabs>
          <w:tab w:val="num" w:pos="1440"/>
        </w:tabs>
        <w:ind w:left="1440" w:hanging="360"/>
      </w:pPr>
      <w:rPr>
        <w:rFonts w:ascii="Symbol" w:hAnsi="Symbol"/>
        <w:sz w:val="20"/>
      </w:rPr>
    </w:lvl>
    <w:lvl w:ilvl="4">
      <w:start w:val="1"/>
      <w:numFmt w:val="bullet"/>
      <w:lvlText w:val=""/>
      <w:lvlJc w:val="left"/>
      <w:pPr>
        <w:tabs>
          <w:tab w:val="num" w:pos="1800"/>
        </w:tabs>
        <w:ind w:left="1800" w:hanging="360"/>
      </w:pPr>
      <w:rPr>
        <w:rFonts w:ascii="Symbol" w:hAnsi="Symbol"/>
        <w:sz w:val="20"/>
      </w:rPr>
    </w:lvl>
    <w:lvl w:ilvl="5">
      <w:start w:val="1"/>
      <w:numFmt w:val="bullet"/>
      <w:lvlText w:val=""/>
      <w:lvlJc w:val="left"/>
      <w:pPr>
        <w:tabs>
          <w:tab w:val="num" w:pos="2160"/>
        </w:tabs>
        <w:ind w:left="2160" w:hanging="360"/>
      </w:pPr>
      <w:rPr>
        <w:rFonts w:ascii="Symbol" w:hAnsi="Symbol"/>
        <w:sz w:val="20"/>
      </w:rPr>
    </w:lvl>
    <w:lvl w:ilvl="6">
      <w:start w:val="1"/>
      <w:numFmt w:val="bullet"/>
      <w:lvlText w:val=""/>
      <w:lvlJc w:val="left"/>
      <w:pPr>
        <w:tabs>
          <w:tab w:val="num" w:pos="2520"/>
        </w:tabs>
        <w:ind w:left="2520" w:hanging="360"/>
      </w:pPr>
      <w:rPr>
        <w:rFonts w:ascii="Symbol" w:hAnsi="Symbol"/>
        <w:sz w:val="20"/>
      </w:rPr>
    </w:lvl>
    <w:lvl w:ilvl="7">
      <w:start w:val="1"/>
      <w:numFmt w:val="bullet"/>
      <w:lvlText w:val=""/>
      <w:lvlJc w:val="left"/>
      <w:pPr>
        <w:tabs>
          <w:tab w:val="num" w:pos="2880"/>
        </w:tabs>
        <w:ind w:left="2880" w:hanging="360"/>
      </w:pPr>
      <w:rPr>
        <w:rFonts w:ascii="Symbol" w:hAnsi="Symbol"/>
        <w:sz w:val="20"/>
      </w:rPr>
    </w:lvl>
    <w:lvl w:ilvl="8">
      <w:start w:val="1"/>
      <w:numFmt w:val="bullet"/>
      <w:lvlText w:val=""/>
      <w:lvlJc w:val="left"/>
      <w:pPr>
        <w:tabs>
          <w:tab w:val="num" w:pos="3240"/>
        </w:tabs>
        <w:ind w:left="3240" w:hanging="360"/>
      </w:pPr>
      <w:rPr>
        <w:rFonts w:ascii="Symbol" w:hAnsi="Symbol"/>
        <w:sz w:val="20"/>
      </w:rPr>
    </w:lvl>
  </w:abstractNum>
  <w:abstractNum w:abstractNumId="5">
    <w:nsid w:val="00000006"/>
    <w:multiLevelType w:val="multilevel"/>
    <w:tmpl w:val="00000006"/>
    <w:name w:val="WW8Num7"/>
    <w:lvl w:ilvl="0">
      <w:start w:val="1"/>
      <w:numFmt w:val="bullet"/>
      <w:lvlText w:val=""/>
      <w:lvlJc w:val="left"/>
      <w:pPr>
        <w:tabs>
          <w:tab w:val="num" w:pos="360"/>
        </w:tabs>
        <w:ind w:left="360" w:hanging="360"/>
      </w:pPr>
      <w:rPr>
        <w:rFonts w:ascii="Symbol" w:hAnsi="Symbol" w:cs="Times New Roman"/>
      </w:rPr>
    </w:lvl>
    <w:lvl w:ilvl="1">
      <w:start w:val="1"/>
      <w:numFmt w:val="bullet"/>
      <w:lvlText w:val=""/>
      <w:lvlJc w:val="left"/>
      <w:pPr>
        <w:tabs>
          <w:tab w:val="num" w:pos="720"/>
        </w:tabs>
        <w:ind w:left="720" w:hanging="360"/>
      </w:pPr>
      <w:rPr>
        <w:rFonts w:ascii="Symbol" w:hAnsi="Symbol" w:cs="Times New Roman"/>
      </w:rPr>
    </w:lvl>
    <w:lvl w:ilvl="2">
      <w:start w:val="1"/>
      <w:numFmt w:val="bullet"/>
      <w:lvlText w:val=""/>
      <w:lvlJc w:val="left"/>
      <w:pPr>
        <w:tabs>
          <w:tab w:val="num" w:pos="1080"/>
        </w:tabs>
        <w:ind w:left="1080" w:hanging="360"/>
      </w:pPr>
      <w:rPr>
        <w:rFonts w:ascii="Symbol" w:hAnsi="Symbol" w:cs="Times New Roman"/>
      </w:rPr>
    </w:lvl>
    <w:lvl w:ilvl="3">
      <w:start w:val="1"/>
      <w:numFmt w:val="bullet"/>
      <w:lvlText w:val=""/>
      <w:lvlJc w:val="left"/>
      <w:pPr>
        <w:tabs>
          <w:tab w:val="num" w:pos="1440"/>
        </w:tabs>
        <w:ind w:left="1440" w:hanging="360"/>
      </w:pPr>
      <w:rPr>
        <w:rFonts w:ascii="Symbol" w:hAnsi="Symbol" w:cs="Times New Roman"/>
      </w:rPr>
    </w:lvl>
    <w:lvl w:ilvl="4">
      <w:start w:val="1"/>
      <w:numFmt w:val="bullet"/>
      <w:lvlText w:val=""/>
      <w:lvlJc w:val="left"/>
      <w:pPr>
        <w:tabs>
          <w:tab w:val="num" w:pos="1800"/>
        </w:tabs>
        <w:ind w:left="1800" w:hanging="360"/>
      </w:pPr>
      <w:rPr>
        <w:rFonts w:ascii="Symbol" w:hAnsi="Symbol" w:cs="Times New Roman"/>
      </w:rPr>
    </w:lvl>
    <w:lvl w:ilvl="5">
      <w:start w:val="1"/>
      <w:numFmt w:val="bullet"/>
      <w:lvlText w:val=""/>
      <w:lvlJc w:val="left"/>
      <w:pPr>
        <w:tabs>
          <w:tab w:val="num" w:pos="2160"/>
        </w:tabs>
        <w:ind w:left="2160" w:hanging="360"/>
      </w:pPr>
      <w:rPr>
        <w:rFonts w:ascii="Symbol" w:hAnsi="Symbol" w:cs="Times New Roman"/>
      </w:rPr>
    </w:lvl>
    <w:lvl w:ilvl="6">
      <w:start w:val="1"/>
      <w:numFmt w:val="bullet"/>
      <w:lvlText w:val=""/>
      <w:lvlJc w:val="left"/>
      <w:pPr>
        <w:tabs>
          <w:tab w:val="num" w:pos="2520"/>
        </w:tabs>
        <w:ind w:left="2520" w:hanging="360"/>
      </w:pPr>
      <w:rPr>
        <w:rFonts w:ascii="Symbol" w:hAnsi="Symbol" w:cs="Times New Roman"/>
      </w:rPr>
    </w:lvl>
    <w:lvl w:ilvl="7">
      <w:start w:val="1"/>
      <w:numFmt w:val="bullet"/>
      <w:lvlText w:val=""/>
      <w:lvlJc w:val="left"/>
      <w:pPr>
        <w:tabs>
          <w:tab w:val="num" w:pos="2880"/>
        </w:tabs>
        <w:ind w:left="2880" w:hanging="360"/>
      </w:pPr>
      <w:rPr>
        <w:rFonts w:ascii="Symbol" w:hAnsi="Symbol" w:cs="Times New Roman"/>
      </w:rPr>
    </w:lvl>
    <w:lvl w:ilvl="8">
      <w:start w:val="1"/>
      <w:numFmt w:val="bullet"/>
      <w:lvlText w:val=""/>
      <w:lvlJc w:val="left"/>
      <w:pPr>
        <w:tabs>
          <w:tab w:val="num" w:pos="3240"/>
        </w:tabs>
        <w:ind w:left="3240" w:hanging="360"/>
      </w:pPr>
      <w:rPr>
        <w:rFonts w:ascii="Symbol" w:hAnsi="Symbol" w:cs="Times New Roman"/>
      </w:rPr>
    </w:lvl>
  </w:abstractNum>
  <w:abstractNum w:abstractNumId="6">
    <w:nsid w:val="00000007"/>
    <w:multiLevelType w:val="multilevel"/>
    <w:tmpl w:val="00000007"/>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7">
    <w:nsid w:val="00000008"/>
    <w:multiLevelType w:val="multilevel"/>
    <w:tmpl w:val="00000008"/>
    <w:name w:val="WW8Num9"/>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8">
    <w:nsid w:val="00000009"/>
    <w:multiLevelType w:val="multilevel"/>
    <w:tmpl w:val="00000009"/>
    <w:name w:val="WW8Num10"/>
    <w:lvl w:ilvl="0">
      <w:start w:val="1"/>
      <w:numFmt w:val="bullet"/>
      <w:lvlText w:val=""/>
      <w:lvlJc w:val="left"/>
      <w:pPr>
        <w:tabs>
          <w:tab w:val="num" w:pos="360"/>
        </w:tabs>
        <w:ind w:left="360" w:hanging="360"/>
      </w:pPr>
      <w:rPr>
        <w:rFonts w:ascii="Symbol" w:hAnsi="Symbol"/>
        <w:sz w:val="20"/>
      </w:rPr>
    </w:lvl>
    <w:lvl w:ilvl="1">
      <w:start w:val="1"/>
      <w:numFmt w:val="bullet"/>
      <w:lvlText w:val=""/>
      <w:lvlJc w:val="left"/>
      <w:pPr>
        <w:tabs>
          <w:tab w:val="num" w:pos="720"/>
        </w:tabs>
        <w:ind w:left="720" w:hanging="360"/>
      </w:pPr>
      <w:rPr>
        <w:rFonts w:ascii="Symbol" w:hAnsi="Symbol"/>
        <w:sz w:val="20"/>
      </w:rPr>
    </w:lvl>
    <w:lvl w:ilvl="2">
      <w:start w:val="1"/>
      <w:numFmt w:val="bullet"/>
      <w:lvlText w:val=""/>
      <w:lvlJc w:val="left"/>
      <w:pPr>
        <w:tabs>
          <w:tab w:val="num" w:pos="1080"/>
        </w:tabs>
        <w:ind w:left="1080" w:hanging="360"/>
      </w:pPr>
      <w:rPr>
        <w:rFonts w:ascii="Symbol" w:hAnsi="Symbol"/>
        <w:sz w:val="20"/>
      </w:rPr>
    </w:lvl>
    <w:lvl w:ilvl="3">
      <w:start w:val="1"/>
      <w:numFmt w:val="bullet"/>
      <w:lvlText w:val=""/>
      <w:lvlJc w:val="left"/>
      <w:pPr>
        <w:tabs>
          <w:tab w:val="num" w:pos="1440"/>
        </w:tabs>
        <w:ind w:left="1440" w:hanging="360"/>
      </w:pPr>
      <w:rPr>
        <w:rFonts w:ascii="Symbol" w:hAnsi="Symbol"/>
        <w:sz w:val="20"/>
      </w:rPr>
    </w:lvl>
    <w:lvl w:ilvl="4">
      <w:start w:val="1"/>
      <w:numFmt w:val="bullet"/>
      <w:lvlText w:val=""/>
      <w:lvlJc w:val="left"/>
      <w:pPr>
        <w:tabs>
          <w:tab w:val="num" w:pos="1800"/>
        </w:tabs>
        <w:ind w:left="1800" w:hanging="360"/>
      </w:pPr>
      <w:rPr>
        <w:rFonts w:ascii="Symbol" w:hAnsi="Symbol"/>
        <w:sz w:val="20"/>
      </w:rPr>
    </w:lvl>
    <w:lvl w:ilvl="5">
      <w:start w:val="1"/>
      <w:numFmt w:val="bullet"/>
      <w:lvlText w:val=""/>
      <w:lvlJc w:val="left"/>
      <w:pPr>
        <w:tabs>
          <w:tab w:val="num" w:pos="2160"/>
        </w:tabs>
        <w:ind w:left="2160" w:hanging="360"/>
      </w:pPr>
      <w:rPr>
        <w:rFonts w:ascii="Symbol" w:hAnsi="Symbol"/>
        <w:sz w:val="20"/>
      </w:rPr>
    </w:lvl>
    <w:lvl w:ilvl="6">
      <w:start w:val="1"/>
      <w:numFmt w:val="bullet"/>
      <w:lvlText w:val=""/>
      <w:lvlJc w:val="left"/>
      <w:pPr>
        <w:tabs>
          <w:tab w:val="num" w:pos="2520"/>
        </w:tabs>
        <w:ind w:left="2520" w:hanging="360"/>
      </w:pPr>
      <w:rPr>
        <w:rFonts w:ascii="Symbol" w:hAnsi="Symbol"/>
        <w:sz w:val="20"/>
      </w:rPr>
    </w:lvl>
    <w:lvl w:ilvl="7">
      <w:start w:val="1"/>
      <w:numFmt w:val="bullet"/>
      <w:lvlText w:val=""/>
      <w:lvlJc w:val="left"/>
      <w:pPr>
        <w:tabs>
          <w:tab w:val="num" w:pos="2880"/>
        </w:tabs>
        <w:ind w:left="2880" w:hanging="360"/>
      </w:pPr>
      <w:rPr>
        <w:rFonts w:ascii="Symbol" w:hAnsi="Symbol"/>
        <w:sz w:val="20"/>
      </w:rPr>
    </w:lvl>
    <w:lvl w:ilvl="8">
      <w:start w:val="1"/>
      <w:numFmt w:val="bullet"/>
      <w:lvlText w:val=""/>
      <w:lvlJc w:val="left"/>
      <w:pPr>
        <w:tabs>
          <w:tab w:val="num" w:pos="3240"/>
        </w:tabs>
        <w:ind w:left="3240" w:hanging="360"/>
      </w:pPr>
      <w:rPr>
        <w:rFonts w:ascii="Symbol" w:hAnsi="Symbol"/>
        <w:sz w:val="20"/>
      </w:rPr>
    </w:lvl>
  </w:abstractNum>
  <w:abstractNum w:abstractNumId="9">
    <w:nsid w:val="0000000A"/>
    <w:multiLevelType w:val="singleLevel"/>
    <w:tmpl w:val="0000000A"/>
    <w:name w:val="WW8Num11"/>
    <w:lvl w:ilvl="0">
      <w:start w:val="1"/>
      <w:numFmt w:val="decimal"/>
      <w:lvlText w:val="%1."/>
      <w:lvlJc w:val="left"/>
      <w:pPr>
        <w:tabs>
          <w:tab w:val="num" w:pos="720"/>
        </w:tabs>
        <w:ind w:left="720" w:hanging="360"/>
      </w:pPr>
    </w:lvl>
  </w:abstractNum>
  <w:abstractNum w:abstractNumId="10">
    <w:nsid w:val="09CC0674"/>
    <w:multiLevelType w:val="hybridMultilevel"/>
    <w:tmpl w:val="6E16C76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nsid w:val="0B3F16B7"/>
    <w:multiLevelType w:val="hybridMultilevel"/>
    <w:tmpl w:val="6B6EFA58"/>
    <w:lvl w:ilvl="0" w:tplc="04050001">
      <w:start w:val="1"/>
      <w:numFmt w:val="bullet"/>
      <w:lvlText w:val=""/>
      <w:lvlJc w:val="left"/>
      <w:pPr>
        <w:ind w:left="1182" w:hanging="360"/>
      </w:pPr>
      <w:rPr>
        <w:rFonts w:ascii="Symbol" w:hAnsi="Symbol" w:hint="default"/>
      </w:rPr>
    </w:lvl>
    <w:lvl w:ilvl="1" w:tplc="CCB025A0">
      <w:numFmt w:val="bullet"/>
      <w:lvlText w:val="-"/>
      <w:lvlJc w:val="left"/>
      <w:pPr>
        <w:ind w:left="1902" w:hanging="360"/>
      </w:pPr>
      <w:rPr>
        <w:rFonts w:ascii="Calibri" w:eastAsiaTheme="minorEastAsia" w:hAnsi="Calibri" w:cs="Arial" w:hint="default"/>
      </w:rPr>
    </w:lvl>
    <w:lvl w:ilvl="2" w:tplc="04050005" w:tentative="1">
      <w:start w:val="1"/>
      <w:numFmt w:val="bullet"/>
      <w:lvlText w:val=""/>
      <w:lvlJc w:val="left"/>
      <w:pPr>
        <w:ind w:left="2622" w:hanging="360"/>
      </w:pPr>
      <w:rPr>
        <w:rFonts w:ascii="Wingdings" w:hAnsi="Wingdings" w:hint="default"/>
      </w:rPr>
    </w:lvl>
    <w:lvl w:ilvl="3" w:tplc="04050001" w:tentative="1">
      <w:start w:val="1"/>
      <w:numFmt w:val="bullet"/>
      <w:lvlText w:val=""/>
      <w:lvlJc w:val="left"/>
      <w:pPr>
        <w:ind w:left="3342" w:hanging="360"/>
      </w:pPr>
      <w:rPr>
        <w:rFonts w:ascii="Symbol" w:hAnsi="Symbol" w:hint="default"/>
      </w:rPr>
    </w:lvl>
    <w:lvl w:ilvl="4" w:tplc="04050003" w:tentative="1">
      <w:start w:val="1"/>
      <w:numFmt w:val="bullet"/>
      <w:lvlText w:val="o"/>
      <w:lvlJc w:val="left"/>
      <w:pPr>
        <w:ind w:left="4062" w:hanging="360"/>
      </w:pPr>
      <w:rPr>
        <w:rFonts w:ascii="Courier New" w:hAnsi="Courier New" w:cs="Courier New" w:hint="default"/>
      </w:rPr>
    </w:lvl>
    <w:lvl w:ilvl="5" w:tplc="04050005" w:tentative="1">
      <w:start w:val="1"/>
      <w:numFmt w:val="bullet"/>
      <w:lvlText w:val=""/>
      <w:lvlJc w:val="left"/>
      <w:pPr>
        <w:ind w:left="4782" w:hanging="360"/>
      </w:pPr>
      <w:rPr>
        <w:rFonts w:ascii="Wingdings" w:hAnsi="Wingdings" w:hint="default"/>
      </w:rPr>
    </w:lvl>
    <w:lvl w:ilvl="6" w:tplc="04050001" w:tentative="1">
      <w:start w:val="1"/>
      <w:numFmt w:val="bullet"/>
      <w:lvlText w:val=""/>
      <w:lvlJc w:val="left"/>
      <w:pPr>
        <w:ind w:left="5502" w:hanging="360"/>
      </w:pPr>
      <w:rPr>
        <w:rFonts w:ascii="Symbol" w:hAnsi="Symbol" w:hint="default"/>
      </w:rPr>
    </w:lvl>
    <w:lvl w:ilvl="7" w:tplc="04050003" w:tentative="1">
      <w:start w:val="1"/>
      <w:numFmt w:val="bullet"/>
      <w:lvlText w:val="o"/>
      <w:lvlJc w:val="left"/>
      <w:pPr>
        <w:ind w:left="6222" w:hanging="360"/>
      </w:pPr>
      <w:rPr>
        <w:rFonts w:ascii="Courier New" w:hAnsi="Courier New" w:cs="Courier New" w:hint="default"/>
      </w:rPr>
    </w:lvl>
    <w:lvl w:ilvl="8" w:tplc="04050005" w:tentative="1">
      <w:start w:val="1"/>
      <w:numFmt w:val="bullet"/>
      <w:lvlText w:val=""/>
      <w:lvlJc w:val="left"/>
      <w:pPr>
        <w:ind w:left="6942" w:hanging="360"/>
      </w:pPr>
      <w:rPr>
        <w:rFonts w:ascii="Wingdings" w:hAnsi="Wingdings" w:hint="default"/>
      </w:rPr>
    </w:lvl>
  </w:abstractNum>
  <w:abstractNum w:abstractNumId="12">
    <w:nsid w:val="0F7F1AEA"/>
    <w:multiLevelType w:val="hybridMultilevel"/>
    <w:tmpl w:val="6D3AE17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nsid w:val="17E84350"/>
    <w:multiLevelType w:val="hybridMultilevel"/>
    <w:tmpl w:val="21226BA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nsid w:val="1A236BE0"/>
    <w:multiLevelType w:val="hybridMultilevel"/>
    <w:tmpl w:val="80CA5F12"/>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5">
    <w:nsid w:val="1C192475"/>
    <w:multiLevelType w:val="hybridMultilevel"/>
    <w:tmpl w:val="BE88146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nsid w:val="1D487DA4"/>
    <w:multiLevelType w:val="hybridMultilevel"/>
    <w:tmpl w:val="89F874F4"/>
    <w:lvl w:ilvl="0" w:tplc="04050003">
      <w:start w:val="1"/>
      <w:numFmt w:val="bullet"/>
      <w:lvlText w:val="o"/>
      <w:lvlJc w:val="left"/>
      <w:pPr>
        <w:ind w:left="1428" w:hanging="360"/>
      </w:pPr>
      <w:rPr>
        <w:rFonts w:ascii="Courier New" w:hAnsi="Courier New" w:cs="Courier New" w:hint="default"/>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17">
    <w:nsid w:val="218474F4"/>
    <w:multiLevelType w:val="hybridMultilevel"/>
    <w:tmpl w:val="4586A98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nsid w:val="233564D4"/>
    <w:multiLevelType w:val="hybridMultilevel"/>
    <w:tmpl w:val="B53A1C2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nsid w:val="24896492"/>
    <w:multiLevelType w:val="hybridMultilevel"/>
    <w:tmpl w:val="0B9E1942"/>
    <w:lvl w:ilvl="0" w:tplc="04050001">
      <w:start w:val="1"/>
      <w:numFmt w:val="bullet"/>
      <w:lvlText w:val=""/>
      <w:lvlJc w:val="left"/>
      <w:pPr>
        <w:ind w:left="1182" w:hanging="360"/>
      </w:pPr>
      <w:rPr>
        <w:rFonts w:ascii="Symbol" w:hAnsi="Symbol" w:hint="default"/>
      </w:rPr>
    </w:lvl>
    <w:lvl w:ilvl="1" w:tplc="04050003" w:tentative="1">
      <w:start w:val="1"/>
      <w:numFmt w:val="bullet"/>
      <w:lvlText w:val="o"/>
      <w:lvlJc w:val="left"/>
      <w:pPr>
        <w:ind w:left="1902" w:hanging="360"/>
      </w:pPr>
      <w:rPr>
        <w:rFonts w:ascii="Courier New" w:hAnsi="Courier New" w:cs="Courier New" w:hint="default"/>
      </w:rPr>
    </w:lvl>
    <w:lvl w:ilvl="2" w:tplc="04050005" w:tentative="1">
      <w:start w:val="1"/>
      <w:numFmt w:val="bullet"/>
      <w:lvlText w:val=""/>
      <w:lvlJc w:val="left"/>
      <w:pPr>
        <w:ind w:left="2622" w:hanging="360"/>
      </w:pPr>
      <w:rPr>
        <w:rFonts w:ascii="Wingdings" w:hAnsi="Wingdings" w:hint="default"/>
      </w:rPr>
    </w:lvl>
    <w:lvl w:ilvl="3" w:tplc="04050001" w:tentative="1">
      <w:start w:val="1"/>
      <w:numFmt w:val="bullet"/>
      <w:lvlText w:val=""/>
      <w:lvlJc w:val="left"/>
      <w:pPr>
        <w:ind w:left="3342" w:hanging="360"/>
      </w:pPr>
      <w:rPr>
        <w:rFonts w:ascii="Symbol" w:hAnsi="Symbol" w:hint="default"/>
      </w:rPr>
    </w:lvl>
    <w:lvl w:ilvl="4" w:tplc="04050003" w:tentative="1">
      <w:start w:val="1"/>
      <w:numFmt w:val="bullet"/>
      <w:lvlText w:val="o"/>
      <w:lvlJc w:val="left"/>
      <w:pPr>
        <w:ind w:left="4062" w:hanging="360"/>
      </w:pPr>
      <w:rPr>
        <w:rFonts w:ascii="Courier New" w:hAnsi="Courier New" w:cs="Courier New" w:hint="default"/>
      </w:rPr>
    </w:lvl>
    <w:lvl w:ilvl="5" w:tplc="04050005" w:tentative="1">
      <w:start w:val="1"/>
      <w:numFmt w:val="bullet"/>
      <w:lvlText w:val=""/>
      <w:lvlJc w:val="left"/>
      <w:pPr>
        <w:ind w:left="4782" w:hanging="360"/>
      </w:pPr>
      <w:rPr>
        <w:rFonts w:ascii="Wingdings" w:hAnsi="Wingdings" w:hint="default"/>
      </w:rPr>
    </w:lvl>
    <w:lvl w:ilvl="6" w:tplc="04050001" w:tentative="1">
      <w:start w:val="1"/>
      <w:numFmt w:val="bullet"/>
      <w:lvlText w:val=""/>
      <w:lvlJc w:val="left"/>
      <w:pPr>
        <w:ind w:left="5502" w:hanging="360"/>
      </w:pPr>
      <w:rPr>
        <w:rFonts w:ascii="Symbol" w:hAnsi="Symbol" w:hint="default"/>
      </w:rPr>
    </w:lvl>
    <w:lvl w:ilvl="7" w:tplc="04050003" w:tentative="1">
      <w:start w:val="1"/>
      <w:numFmt w:val="bullet"/>
      <w:lvlText w:val="o"/>
      <w:lvlJc w:val="left"/>
      <w:pPr>
        <w:ind w:left="6222" w:hanging="360"/>
      </w:pPr>
      <w:rPr>
        <w:rFonts w:ascii="Courier New" w:hAnsi="Courier New" w:cs="Courier New" w:hint="default"/>
      </w:rPr>
    </w:lvl>
    <w:lvl w:ilvl="8" w:tplc="04050005" w:tentative="1">
      <w:start w:val="1"/>
      <w:numFmt w:val="bullet"/>
      <w:lvlText w:val=""/>
      <w:lvlJc w:val="left"/>
      <w:pPr>
        <w:ind w:left="6942" w:hanging="360"/>
      </w:pPr>
      <w:rPr>
        <w:rFonts w:ascii="Wingdings" w:hAnsi="Wingdings" w:hint="default"/>
      </w:rPr>
    </w:lvl>
  </w:abstractNum>
  <w:abstractNum w:abstractNumId="20">
    <w:nsid w:val="2E617DFB"/>
    <w:multiLevelType w:val="hybridMultilevel"/>
    <w:tmpl w:val="3A9A9E3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nsid w:val="30FC5ED3"/>
    <w:multiLevelType w:val="hybridMultilevel"/>
    <w:tmpl w:val="EB62B07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nsid w:val="336014B5"/>
    <w:multiLevelType w:val="hybridMultilevel"/>
    <w:tmpl w:val="4A18106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nsid w:val="36DB3B0F"/>
    <w:multiLevelType w:val="hybridMultilevel"/>
    <w:tmpl w:val="E96A3C1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nsid w:val="3B696CA2"/>
    <w:multiLevelType w:val="hybridMultilevel"/>
    <w:tmpl w:val="D53284E6"/>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5">
    <w:nsid w:val="3CAF5422"/>
    <w:multiLevelType w:val="hybridMultilevel"/>
    <w:tmpl w:val="576C609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nsid w:val="3FC34FB8"/>
    <w:multiLevelType w:val="hybridMultilevel"/>
    <w:tmpl w:val="C1DED5A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nsid w:val="41395CF0"/>
    <w:multiLevelType w:val="hybridMultilevel"/>
    <w:tmpl w:val="59383E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nsid w:val="54673389"/>
    <w:multiLevelType w:val="hybridMultilevel"/>
    <w:tmpl w:val="1BAE5C90"/>
    <w:lvl w:ilvl="0" w:tplc="04050005">
      <w:start w:val="1"/>
      <w:numFmt w:val="bullet"/>
      <w:lvlText w:val=""/>
      <w:lvlJc w:val="left"/>
      <w:pPr>
        <w:ind w:left="2160" w:hanging="360"/>
      </w:pPr>
      <w:rPr>
        <w:rFonts w:ascii="Wingdings" w:hAnsi="Wingdings" w:hint="default"/>
      </w:rPr>
    </w:lvl>
    <w:lvl w:ilvl="1" w:tplc="04050003" w:tentative="1">
      <w:start w:val="1"/>
      <w:numFmt w:val="bullet"/>
      <w:lvlText w:val="o"/>
      <w:lvlJc w:val="left"/>
      <w:pPr>
        <w:ind w:left="2880" w:hanging="360"/>
      </w:pPr>
      <w:rPr>
        <w:rFonts w:ascii="Courier New" w:hAnsi="Courier New" w:cs="Courier New" w:hint="default"/>
      </w:rPr>
    </w:lvl>
    <w:lvl w:ilvl="2" w:tplc="04050005" w:tentative="1">
      <w:start w:val="1"/>
      <w:numFmt w:val="bullet"/>
      <w:lvlText w:val=""/>
      <w:lvlJc w:val="left"/>
      <w:pPr>
        <w:ind w:left="3600" w:hanging="360"/>
      </w:pPr>
      <w:rPr>
        <w:rFonts w:ascii="Wingdings" w:hAnsi="Wingdings" w:hint="default"/>
      </w:rPr>
    </w:lvl>
    <w:lvl w:ilvl="3" w:tplc="04050001" w:tentative="1">
      <w:start w:val="1"/>
      <w:numFmt w:val="bullet"/>
      <w:lvlText w:val=""/>
      <w:lvlJc w:val="left"/>
      <w:pPr>
        <w:ind w:left="4320" w:hanging="360"/>
      </w:pPr>
      <w:rPr>
        <w:rFonts w:ascii="Symbol" w:hAnsi="Symbol" w:hint="default"/>
      </w:rPr>
    </w:lvl>
    <w:lvl w:ilvl="4" w:tplc="04050003" w:tentative="1">
      <w:start w:val="1"/>
      <w:numFmt w:val="bullet"/>
      <w:lvlText w:val="o"/>
      <w:lvlJc w:val="left"/>
      <w:pPr>
        <w:ind w:left="5040" w:hanging="360"/>
      </w:pPr>
      <w:rPr>
        <w:rFonts w:ascii="Courier New" w:hAnsi="Courier New" w:cs="Courier New" w:hint="default"/>
      </w:rPr>
    </w:lvl>
    <w:lvl w:ilvl="5" w:tplc="04050005" w:tentative="1">
      <w:start w:val="1"/>
      <w:numFmt w:val="bullet"/>
      <w:lvlText w:val=""/>
      <w:lvlJc w:val="left"/>
      <w:pPr>
        <w:ind w:left="5760" w:hanging="360"/>
      </w:pPr>
      <w:rPr>
        <w:rFonts w:ascii="Wingdings" w:hAnsi="Wingdings" w:hint="default"/>
      </w:rPr>
    </w:lvl>
    <w:lvl w:ilvl="6" w:tplc="04050001" w:tentative="1">
      <w:start w:val="1"/>
      <w:numFmt w:val="bullet"/>
      <w:lvlText w:val=""/>
      <w:lvlJc w:val="left"/>
      <w:pPr>
        <w:ind w:left="6480" w:hanging="360"/>
      </w:pPr>
      <w:rPr>
        <w:rFonts w:ascii="Symbol" w:hAnsi="Symbol" w:hint="default"/>
      </w:rPr>
    </w:lvl>
    <w:lvl w:ilvl="7" w:tplc="04050003" w:tentative="1">
      <w:start w:val="1"/>
      <w:numFmt w:val="bullet"/>
      <w:lvlText w:val="o"/>
      <w:lvlJc w:val="left"/>
      <w:pPr>
        <w:ind w:left="7200" w:hanging="360"/>
      </w:pPr>
      <w:rPr>
        <w:rFonts w:ascii="Courier New" w:hAnsi="Courier New" w:cs="Courier New" w:hint="default"/>
      </w:rPr>
    </w:lvl>
    <w:lvl w:ilvl="8" w:tplc="04050005" w:tentative="1">
      <w:start w:val="1"/>
      <w:numFmt w:val="bullet"/>
      <w:lvlText w:val=""/>
      <w:lvlJc w:val="left"/>
      <w:pPr>
        <w:ind w:left="7920" w:hanging="360"/>
      </w:pPr>
      <w:rPr>
        <w:rFonts w:ascii="Wingdings" w:hAnsi="Wingdings" w:hint="default"/>
      </w:rPr>
    </w:lvl>
  </w:abstractNum>
  <w:abstractNum w:abstractNumId="29">
    <w:nsid w:val="54DB2D3F"/>
    <w:multiLevelType w:val="hybridMultilevel"/>
    <w:tmpl w:val="6098FCC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nsid w:val="56A423B7"/>
    <w:multiLevelType w:val="hybridMultilevel"/>
    <w:tmpl w:val="D87CA17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nsid w:val="5A2E70B3"/>
    <w:multiLevelType w:val="hybridMultilevel"/>
    <w:tmpl w:val="566254F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nsid w:val="5CE3423F"/>
    <w:multiLevelType w:val="hybridMultilevel"/>
    <w:tmpl w:val="49DAC04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nsid w:val="5D777611"/>
    <w:multiLevelType w:val="hybridMultilevel"/>
    <w:tmpl w:val="C794095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nsid w:val="5DB24C25"/>
    <w:multiLevelType w:val="hybridMultilevel"/>
    <w:tmpl w:val="2D5207A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nsid w:val="6E09203D"/>
    <w:multiLevelType w:val="hybridMultilevel"/>
    <w:tmpl w:val="EACAC7E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nsid w:val="75977850"/>
    <w:multiLevelType w:val="hybridMultilevel"/>
    <w:tmpl w:val="790888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nsid w:val="77D57DB3"/>
    <w:multiLevelType w:val="hybridMultilevel"/>
    <w:tmpl w:val="8182D92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nsid w:val="7B5F45F3"/>
    <w:multiLevelType w:val="hybridMultilevel"/>
    <w:tmpl w:val="978A143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nsid w:val="7EB542DA"/>
    <w:multiLevelType w:val="hybridMultilevel"/>
    <w:tmpl w:val="D250FB4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nsid w:val="7F925769"/>
    <w:multiLevelType w:val="hybridMultilevel"/>
    <w:tmpl w:val="9906F85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35"/>
  </w:num>
  <w:num w:numId="4">
    <w:abstractNumId w:val="40"/>
  </w:num>
  <w:num w:numId="5">
    <w:abstractNumId w:val="30"/>
  </w:num>
  <w:num w:numId="6">
    <w:abstractNumId w:val="14"/>
  </w:num>
  <w:num w:numId="7">
    <w:abstractNumId w:val="23"/>
  </w:num>
  <w:num w:numId="8">
    <w:abstractNumId w:val="22"/>
  </w:num>
  <w:num w:numId="9">
    <w:abstractNumId w:val="37"/>
  </w:num>
  <w:num w:numId="10">
    <w:abstractNumId w:val="21"/>
  </w:num>
  <w:num w:numId="11">
    <w:abstractNumId w:val="27"/>
  </w:num>
  <w:num w:numId="12">
    <w:abstractNumId w:val="13"/>
  </w:num>
  <w:num w:numId="13">
    <w:abstractNumId w:val="20"/>
  </w:num>
  <w:num w:numId="14">
    <w:abstractNumId w:val="12"/>
  </w:num>
  <w:num w:numId="15">
    <w:abstractNumId w:val="15"/>
  </w:num>
  <w:num w:numId="16">
    <w:abstractNumId w:val="38"/>
  </w:num>
  <w:num w:numId="17">
    <w:abstractNumId w:val="32"/>
  </w:num>
  <w:num w:numId="18">
    <w:abstractNumId w:val="33"/>
  </w:num>
  <w:num w:numId="19">
    <w:abstractNumId w:val="39"/>
  </w:num>
  <w:num w:numId="20">
    <w:abstractNumId w:val="10"/>
  </w:num>
  <w:num w:numId="21">
    <w:abstractNumId w:val="25"/>
  </w:num>
  <w:num w:numId="22">
    <w:abstractNumId w:val="28"/>
  </w:num>
  <w:num w:numId="23">
    <w:abstractNumId w:val="24"/>
  </w:num>
  <w:num w:numId="24">
    <w:abstractNumId w:val="29"/>
  </w:num>
  <w:num w:numId="25">
    <w:abstractNumId w:val="26"/>
  </w:num>
  <w:num w:numId="26">
    <w:abstractNumId w:val="18"/>
  </w:num>
  <w:num w:numId="27">
    <w:abstractNumId w:val="31"/>
  </w:num>
  <w:num w:numId="28">
    <w:abstractNumId w:val="36"/>
  </w:num>
  <w:num w:numId="29">
    <w:abstractNumId w:val="34"/>
  </w:num>
  <w:num w:numId="30">
    <w:abstractNumId w:val="17"/>
  </w:num>
  <w:num w:numId="31">
    <w:abstractNumId w:val="16"/>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pos w:val="beneathText"/>
    <w:footnote w:id="-1"/>
    <w:footnote w:id="0"/>
  </w:footnotePr>
  <w:endnotePr>
    <w:endnote w:id="-1"/>
    <w:endnote w:id="0"/>
  </w:endnotePr>
  <w:compat>
    <w:useFELayout/>
  </w:compat>
  <w:rsids>
    <w:rsidRoot w:val="007D5ACB"/>
    <w:rsid w:val="00001220"/>
    <w:rsid w:val="000018C1"/>
    <w:rsid w:val="000029FE"/>
    <w:rsid w:val="0000585E"/>
    <w:rsid w:val="0000697E"/>
    <w:rsid w:val="000103D6"/>
    <w:rsid w:val="0001237B"/>
    <w:rsid w:val="00020557"/>
    <w:rsid w:val="0002248B"/>
    <w:rsid w:val="00025198"/>
    <w:rsid w:val="0002539A"/>
    <w:rsid w:val="0002790E"/>
    <w:rsid w:val="00031012"/>
    <w:rsid w:val="00031303"/>
    <w:rsid w:val="000314D0"/>
    <w:rsid w:val="000317D0"/>
    <w:rsid w:val="00031E80"/>
    <w:rsid w:val="00035B46"/>
    <w:rsid w:val="00037056"/>
    <w:rsid w:val="0004048B"/>
    <w:rsid w:val="000409F9"/>
    <w:rsid w:val="00041598"/>
    <w:rsid w:val="00042ADC"/>
    <w:rsid w:val="000432AF"/>
    <w:rsid w:val="00044253"/>
    <w:rsid w:val="00044B6A"/>
    <w:rsid w:val="000470E2"/>
    <w:rsid w:val="00050771"/>
    <w:rsid w:val="00050B16"/>
    <w:rsid w:val="00053FB3"/>
    <w:rsid w:val="0005489A"/>
    <w:rsid w:val="00055C7F"/>
    <w:rsid w:val="00057DC0"/>
    <w:rsid w:val="000610F8"/>
    <w:rsid w:val="000619B0"/>
    <w:rsid w:val="000748AC"/>
    <w:rsid w:val="000776AA"/>
    <w:rsid w:val="0008162D"/>
    <w:rsid w:val="000828CF"/>
    <w:rsid w:val="00085C52"/>
    <w:rsid w:val="00087399"/>
    <w:rsid w:val="00091042"/>
    <w:rsid w:val="00091166"/>
    <w:rsid w:val="000935D3"/>
    <w:rsid w:val="00093863"/>
    <w:rsid w:val="00093A70"/>
    <w:rsid w:val="0009411E"/>
    <w:rsid w:val="000A0894"/>
    <w:rsid w:val="000A13FF"/>
    <w:rsid w:val="000A3667"/>
    <w:rsid w:val="000A3E44"/>
    <w:rsid w:val="000A54EF"/>
    <w:rsid w:val="000A5835"/>
    <w:rsid w:val="000A68F8"/>
    <w:rsid w:val="000A7065"/>
    <w:rsid w:val="000A7D21"/>
    <w:rsid w:val="000B1F2A"/>
    <w:rsid w:val="000B3995"/>
    <w:rsid w:val="000B627F"/>
    <w:rsid w:val="000C0105"/>
    <w:rsid w:val="000C1598"/>
    <w:rsid w:val="000C38FC"/>
    <w:rsid w:val="000C405F"/>
    <w:rsid w:val="000C5CD3"/>
    <w:rsid w:val="000C7CB2"/>
    <w:rsid w:val="000D43E8"/>
    <w:rsid w:val="000D4659"/>
    <w:rsid w:val="000D53E7"/>
    <w:rsid w:val="000E3E2E"/>
    <w:rsid w:val="000E53EC"/>
    <w:rsid w:val="000E7106"/>
    <w:rsid w:val="000F107E"/>
    <w:rsid w:val="000F1F87"/>
    <w:rsid w:val="000F48DB"/>
    <w:rsid w:val="000F5DF9"/>
    <w:rsid w:val="000F6517"/>
    <w:rsid w:val="000F7BFF"/>
    <w:rsid w:val="00101B4A"/>
    <w:rsid w:val="00102A88"/>
    <w:rsid w:val="00102C84"/>
    <w:rsid w:val="00105765"/>
    <w:rsid w:val="00106D52"/>
    <w:rsid w:val="0011131E"/>
    <w:rsid w:val="00114684"/>
    <w:rsid w:val="0011593D"/>
    <w:rsid w:val="00120948"/>
    <w:rsid w:val="00121441"/>
    <w:rsid w:val="00122E24"/>
    <w:rsid w:val="00124260"/>
    <w:rsid w:val="001264F2"/>
    <w:rsid w:val="0012714C"/>
    <w:rsid w:val="001360F8"/>
    <w:rsid w:val="00140314"/>
    <w:rsid w:val="001437A3"/>
    <w:rsid w:val="001444FC"/>
    <w:rsid w:val="00144C04"/>
    <w:rsid w:val="00147438"/>
    <w:rsid w:val="00147455"/>
    <w:rsid w:val="001520B9"/>
    <w:rsid w:val="00154469"/>
    <w:rsid w:val="00156267"/>
    <w:rsid w:val="00156662"/>
    <w:rsid w:val="00157B14"/>
    <w:rsid w:val="00160AFE"/>
    <w:rsid w:val="00160E0C"/>
    <w:rsid w:val="00161836"/>
    <w:rsid w:val="001638B0"/>
    <w:rsid w:val="00163DE5"/>
    <w:rsid w:val="00164C15"/>
    <w:rsid w:val="00165BA0"/>
    <w:rsid w:val="00165BE0"/>
    <w:rsid w:val="00166702"/>
    <w:rsid w:val="00173301"/>
    <w:rsid w:val="001746FC"/>
    <w:rsid w:val="00177DB5"/>
    <w:rsid w:val="00183983"/>
    <w:rsid w:val="00185113"/>
    <w:rsid w:val="00185376"/>
    <w:rsid w:val="0018565A"/>
    <w:rsid w:val="0018619A"/>
    <w:rsid w:val="00187957"/>
    <w:rsid w:val="00190A6E"/>
    <w:rsid w:val="00191812"/>
    <w:rsid w:val="001921C3"/>
    <w:rsid w:val="00193F86"/>
    <w:rsid w:val="001972FE"/>
    <w:rsid w:val="00197D0F"/>
    <w:rsid w:val="001A2676"/>
    <w:rsid w:val="001A3D4B"/>
    <w:rsid w:val="001A5171"/>
    <w:rsid w:val="001A5179"/>
    <w:rsid w:val="001A533B"/>
    <w:rsid w:val="001B0D79"/>
    <w:rsid w:val="001B17F8"/>
    <w:rsid w:val="001B2918"/>
    <w:rsid w:val="001B2B29"/>
    <w:rsid w:val="001B4B54"/>
    <w:rsid w:val="001B6DD5"/>
    <w:rsid w:val="001B7067"/>
    <w:rsid w:val="001B76AB"/>
    <w:rsid w:val="001B7CA5"/>
    <w:rsid w:val="001C2935"/>
    <w:rsid w:val="001C52F2"/>
    <w:rsid w:val="001C5F38"/>
    <w:rsid w:val="001C74F4"/>
    <w:rsid w:val="001D169D"/>
    <w:rsid w:val="001D277A"/>
    <w:rsid w:val="001D2896"/>
    <w:rsid w:val="001D4DCE"/>
    <w:rsid w:val="001D4E2D"/>
    <w:rsid w:val="001D4E47"/>
    <w:rsid w:val="001D71FD"/>
    <w:rsid w:val="001D7A27"/>
    <w:rsid w:val="001E4DA5"/>
    <w:rsid w:val="001F0857"/>
    <w:rsid w:val="001F10C5"/>
    <w:rsid w:val="001F293D"/>
    <w:rsid w:val="001F332F"/>
    <w:rsid w:val="00201295"/>
    <w:rsid w:val="00205E20"/>
    <w:rsid w:val="00205EAD"/>
    <w:rsid w:val="0020683D"/>
    <w:rsid w:val="00207AA6"/>
    <w:rsid w:val="00210481"/>
    <w:rsid w:val="00210CB8"/>
    <w:rsid w:val="00211D84"/>
    <w:rsid w:val="002130FA"/>
    <w:rsid w:val="00213BCA"/>
    <w:rsid w:val="00213F2C"/>
    <w:rsid w:val="00215361"/>
    <w:rsid w:val="0021579D"/>
    <w:rsid w:val="00217AA1"/>
    <w:rsid w:val="00217DA3"/>
    <w:rsid w:val="0022063D"/>
    <w:rsid w:val="0022260D"/>
    <w:rsid w:val="00224D6B"/>
    <w:rsid w:val="00226412"/>
    <w:rsid w:val="00231851"/>
    <w:rsid w:val="00234BE4"/>
    <w:rsid w:val="00236E7A"/>
    <w:rsid w:val="002419D4"/>
    <w:rsid w:val="00241D1F"/>
    <w:rsid w:val="00241E84"/>
    <w:rsid w:val="00251C82"/>
    <w:rsid w:val="00251F55"/>
    <w:rsid w:val="00253461"/>
    <w:rsid w:val="0025651D"/>
    <w:rsid w:val="00257469"/>
    <w:rsid w:val="002577BF"/>
    <w:rsid w:val="00261324"/>
    <w:rsid w:val="00261665"/>
    <w:rsid w:val="00262691"/>
    <w:rsid w:val="002634BD"/>
    <w:rsid w:val="00266AE5"/>
    <w:rsid w:val="00271C0E"/>
    <w:rsid w:val="00272140"/>
    <w:rsid w:val="002734E1"/>
    <w:rsid w:val="00273A26"/>
    <w:rsid w:val="002755D6"/>
    <w:rsid w:val="00281C3C"/>
    <w:rsid w:val="00281EEF"/>
    <w:rsid w:val="00282A94"/>
    <w:rsid w:val="00282DD7"/>
    <w:rsid w:val="00285E87"/>
    <w:rsid w:val="0028638D"/>
    <w:rsid w:val="00287FD0"/>
    <w:rsid w:val="00291782"/>
    <w:rsid w:val="0029631A"/>
    <w:rsid w:val="00297660"/>
    <w:rsid w:val="002A0616"/>
    <w:rsid w:val="002A0867"/>
    <w:rsid w:val="002A0D13"/>
    <w:rsid w:val="002A2B2C"/>
    <w:rsid w:val="002A5BE7"/>
    <w:rsid w:val="002A7B4D"/>
    <w:rsid w:val="002B13A6"/>
    <w:rsid w:val="002C18C4"/>
    <w:rsid w:val="002C289C"/>
    <w:rsid w:val="002C2AB6"/>
    <w:rsid w:val="002C35C9"/>
    <w:rsid w:val="002D09EA"/>
    <w:rsid w:val="002D21C3"/>
    <w:rsid w:val="002D7010"/>
    <w:rsid w:val="002D71BA"/>
    <w:rsid w:val="002E3B18"/>
    <w:rsid w:val="002E6252"/>
    <w:rsid w:val="002E715D"/>
    <w:rsid w:val="002F0CA6"/>
    <w:rsid w:val="002F2A78"/>
    <w:rsid w:val="002F6349"/>
    <w:rsid w:val="003004E3"/>
    <w:rsid w:val="003020D5"/>
    <w:rsid w:val="003053DB"/>
    <w:rsid w:val="00305C29"/>
    <w:rsid w:val="00305D24"/>
    <w:rsid w:val="0030622D"/>
    <w:rsid w:val="00310E72"/>
    <w:rsid w:val="00311D7F"/>
    <w:rsid w:val="00312F14"/>
    <w:rsid w:val="00315DC0"/>
    <w:rsid w:val="003206CF"/>
    <w:rsid w:val="00321853"/>
    <w:rsid w:val="00321E47"/>
    <w:rsid w:val="00322501"/>
    <w:rsid w:val="00322506"/>
    <w:rsid w:val="00323BCA"/>
    <w:rsid w:val="003244BA"/>
    <w:rsid w:val="003272AD"/>
    <w:rsid w:val="003335F6"/>
    <w:rsid w:val="00333960"/>
    <w:rsid w:val="00333D4A"/>
    <w:rsid w:val="00335115"/>
    <w:rsid w:val="00343989"/>
    <w:rsid w:val="00343FA8"/>
    <w:rsid w:val="00346CCF"/>
    <w:rsid w:val="00347388"/>
    <w:rsid w:val="00353A9C"/>
    <w:rsid w:val="00360075"/>
    <w:rsid w:val="00361F3C"/>
    <w:rsid w:val="00362D43"/>
    <w:rsid w:val="00363CE3"/>
    <w:rsid w:val="0036449B"/>
    <w:rsid w:val="00364618"/>
    <w:rsid w:val="00371D8A"/>
    <w:rsid w:val="0037225C"/>
    <w:rsid w:val="00374F86"/>
    <w:rsid w:val="00375255"/>
    <w:rsid w:val="003752E7"/>
    <w:rsid w:val="00375BBE"/>
    <w:rsid w:val="0038092E"/>
    <w:rsid w:val="00381589"/>
    <w:rsid w:val="00383D9F"/>
    <w:rsid w:val="00390959"/>
    <w:rsid w:val="00391F78"/>
    <w:rsid w:val="00392AEB"/>
    <w:rsid w:val="003933EC"/>
    <w:rsid w:val="00393A90"/>
    <w:rsid w:val="0039418D"/>
    <w:rsid w:val="0039702B"/>
    <w:rsid w:val="00397194"/>
    <w:rsid w:val="00397CE9"/>
    <w:rsid w:val="003A1CBB"/>
    <w:rsid w:val="003A4B4A"/>
    <w:rsid w:val="003B0055"/>
    <w:rsid w:val="003B0592"/>
    <w:rsid w:val="003B08BB"/>
    <w:rsid w:val="003B4B78"/>
    <w:rsid w:val="003B62C5"/>
    <w:rsid w:val="003C01AB"/>
    <w:rsid w:val="003C08F2"/>
    <w:rsid w:val="003C4E5A"/>
    <w:rsid w:val="003C4F47"/>
    <w:rsid w:val="003C5683"/>
    <w:rsid w:val="003C6A67"/>
    <w:rsid w:val="003C778C"/>
    <w:rsid w:val="003D466B"/>
    <w:rsid w:val="003D4EF6"/>
    <w:rsid w:val="003D52B4"/>
    <w:rsid w:val="003E01EA"/>
    <w:rsid w:val="003E13D1"/>
    <w:rsid w:val="003E1FF7"/>
    <w:rsid w:val="003E4FB0"/>
    <w:rsid w:val="003F0065"/>
    <w:rsid w:val="003F00E5"/>
    <w:rsid w:val="003F09D9"/>
    <w:rsid w:val="003F26AE"/>
    <w:rsid w:val="003F356F"/>
    <w:rsid w:val="003F40A6"/>
    <w:rsid w:val="003F4CA1"/>
    <w:rsid w:val="003F5C52"/>
    <w:rsid w:val="00403CB1"/>
    <w:rsid w:val="00404FAD"/>
    <w:rsid w:val="0040516E"/>
    <w:rsid w:val="00405388"/>
    <w:rsid w:val="0040760F"/>
    <w:rsid w:val="004079B4"/>
    <w:rsid w:val="00411742"/>
    <w:rsid w:val="00412F7D"/>
    <w:rsid w:val="00413834"/>
    <w:rsid w:val="0041751E"/>
    <w:rsid w:val="00420A27"/>
    <w:rsid w:val="00421369"/>
    <w:rsid w:val="004217B6"/>
    <w:rsid w:val="00422161"/>
    <w:rsid w:val="0042217E"/>
    <w:rsid w:val="00423B74"/>
    <w:rsid w:val="00426C00"/>
    <w:rsid w:val="0043011B"/>
    <w:rsid w:val="00431B2D"/>
    <w:rsid w:val="00433160"/>
    <w:rsid w:val="004336B4"/>
    <w:rsid w:val="004345FC"/>
    <w:rsid w:val="00436745"/>
    <w:rsid w:val="00436A49"/>
    <w:rsid w:val="00436A98"/>
    <w:rsid w:val="004408ED"/>
    <w:rsid w:val="00441756"/>
    <w:rsid w:val="0044259B"/>
    <w:rsid w:val="00442D61"/>
    <w:rsid w:val="0044308D"/>
    <w:rsid w:val="0044546E"/>
    <w:rsid w:val="0044713F"/>
    <w:rsid w:val="00451632"/>
    <w:rsid w:val="00451A72"/>
    <w:rsid w:val="00451B61"/>
    <w:rsid w:val="0045321B"/>
    <w:rsid w:val="004540BC"/>
    <w:rsid w:val="00456360"/>
    <w:rsid w:val="0045760C"/>
    <w:rsid w:val="00460171"/>
    <w:rsid w:val="004625BF"/>
    <w:rsid w:val="004632C3"/>
    <w:rsid w:val="00463495"/>
    <w:rsid w:val="004705FE"/>
    <w:rsid w:val="004731CB"/>
    <w:rsid w:val="004756D7"/>
    <w:rsid w:val="00477671"/>
    <w:rsid w:val="004856E4"/>
    <w:rsid w:val="00485978"/>
    <w:rsid w:val="00494D65"/>
    <w:rsid w:val="004A2D64"/>
    <w:rsid w:val="004A4AEF"/>
    <w:rsid w:val="004A699D"/>
    <w:rsid w:val="004A6E07"/>
    <w:rsid w:val="004A7669"/>
    <w:rsid w:val="004B1B8E"/>
    <w:rsid w:val="004B602C"/>
    <w:rsid w:val="004B6CE2"/>
    <w:rsid w:val="004C0C20"/>
    <w:rsid w:val="004C1F34"/>
    <w:rsid w:val="004C3490"/>
    <w:rsid w:val="004C5CDB"/>
    <w:rsid w:val="004C70B0"/>
    <w:rsid w:val="004C735F"/>
    <w:rsid w:val="004D178A"/>
    <w:rsid w:val="004D336D"/>
    <w:rsid w:val="004D462F"/>
    <w:rsid w:val="004E2FC7"/>
    <w:rsid w:val="004E350D"/>
    <w:rsid w:val="004E35A3"/>
    <w:rsid w:val="004E5E8E"/>
    <w:rsid w:val="004E617A"/>
    <w:rsid w:val="004E6880"/>
    <w:rsid w:val="004E6A15"/>
    <w:rsid w:val="004E743F"/>
    <w:rsid w:val="004F04D3"/>
    <w:rsid w:val="004F1D05"/>
    <w:rsid w:val="004F31F9"/>
    <w:rsid w:val="004F3264"/>
    <w:rsid w:val="004F4C31"/>
    <w:rsid w:val="004F4EC2"/>
    <w:rsid w:val="004F54B2"/>
    <w:rsid w:val="004F729C"/>
    <w:rsid w:val="004F7941"/>
    <w:rsid w:val="00503841"/>
    <w:rsid w:val="00506B1A"/>
    <w:rsid w:val="00506BFC"/>
    <w:rsid w:val="00507357"/>
    <w:rsid w:val="00511189"/>
    <w:rsid w:val="00513105"/>
    <w:rsid w:val="005159BD"/>
    <w:rsid w:val="00516B41"/>
    <w:rsid w:val="00517C1E"/>
    <w:rsid w:val="00521CF6"/>
    <w:rsid w:val="00522A2E"/>
    <w:rsid w:val="005334E1"/>
    <w:rsid w:val="005375C7"/>
    <w:rsid w:val="00544D63"/>
    <w:rsid w:val="005469CA"/>
    <w:rsid w:val="00546EDF"/>
    <w:rsid w:val="00547526"/>
    <w:rsid w:val="00552044"/>
    <w:rsid w:val="005544DA"/>
    <w:rsid w:val="00555DC2"/>
    <w:rsid w:val="005561E9"/>
    <w:rsid w:val="00557E21"/>
    <w:rsid w:val="00560648"/>
    <w:rsid w:val="0056291B"/>
    <w:rsid w:val="005635EA"/>
    <w:rsid w:val="0056552B"/>
    <w:rsid w:val="00566C77"/>
    <w:rsid w:val="00566F9F"/>
    <w:rsid w:val="0056714C"/>
    <w:rsid w:val="00571072"/>
    <w:rsid w:val="00571B4F"/>
    <w:rsid w:val="0057324B"/>
    <w:rsid w:val="00573A68"/>
    <w:rsid w:val="00575F68"/>
    <w:rsid w:val="00576354"/>
    <w:rsid w:val="00584798"/>
    <w:rsid w:val="00585021"/>
    <w:rsid w:val="00590D94"/>
    <w:rsid w:val="005915E4"/>
    <w:rsid w:val="00591F09"/>
    <w:rsid w:val="005921E0"/>
    <w:rsid w:val="005974B6"/>
    <w:rsid w:val="00597C67"/>
    <w:rsid w:val="005A7AD5"/>
    <w:rsid w:val="005A7E31"/>
    <w:rsid w:val="005B007E"/>
    <w:rsid w:val="005B23A6"/>
    <w:rsid w:val="005B5236"/>
    <w:rsid w:val="005B58FE"/>
    <w:rsid w:val="005C1746"/>
    <w:rsid w:val="005C62D6"/>
    <w:rsid w:val="005D213B"/>
    <w:rsid w:val="005D37D0"/>
    <w:rsid w:val="005D5379"/>
    <w:rsid w:val="005E6745"/>
    <w:rsid w:val="005F092F"/>
    <w:rsid w:val="005F3CDF"/>
    <w:rsid w:val="005F427C"/>
    <w:rsid w:val="005F4A3D"/>
    <w:rsid w:val="006046F8"/>
    <w:rsid w:val="00604F7C"/>
    <w:rsid w:val="006066C3"/>
    <w:rsid w:val="00606BFF"/>
    <w:rsid w:val="00611A1F"/>
    <w:rsid w:val="006121EE"/>
    <w:rsid w:val="00613334"/>
    <w:rsid w:val="00622CC2"/>
    <w:rsid w:val="006231D0"/>
    <w:rsid w:val="006258FA"/>
    <w:rsid w:val="0062767E"/>
    <w:rsid w:val="00631633"/>
    <w:rsid w:val="00633DCA"/>
    <w:rsid w:val="00635487"/>
    <w:rsid w:val="00636D73"/>
    <w:rsid w:val="006372B7"/>
    <w:rsid w:val="006404CE"/>
    <w:rsid w:val="00640F64"/>
    <w:rsid w:val="006434C3"/>
    <w:rsid w:val="00644D56"/>
    <w:rsid w:val="006507E9"/>
    <w:rsid w:val="00650D1E"/>
    <w:rsid w:val="00650FB2"/>
    <w:rsid w:val="00651CE6"/>
    <w:rsid w:val="00654112"/>
    <w:rsid w:val="0065461F"/>
    <w:rsid w:val="00656627"/>
    <w:rsid w:val="00656724"/>
    <w:rsid w:val="0066211B"/>
    <w:rsid w:val="00662DDF"/>
    <w:rsid w:val="00663845"/>
    <w:rsid w:val="00666448"/>
    <w:rsid w:val="006712A1"/>
    <w:rsid w:val="00671E8A"/>
    <w:rsid w:val="00680DF9"/>
    <w:rsid w:val="00681F11"/>
    <w:rsid w:val="00682E0E"/>
    <w:rsid w:val="00684404"/>
    <w:rsid w:val="00687D6E"/>
    <w:rsid w:val="006921D2"/>
    <w:rsid w:val="006925F0"/>
    <w:rsid w:val="00692983"/>
    <w:rsid w:val="0069330E"/>
    <w:rsid w:val="00693AA0"/>
    <w:rsid w:val="00695084"/>
    <w:rsid w:val="006A0102"/>
    <w:rsid w:val="006A0507"/>
    <w:rsid w:val="006A1F51"/>
    <w:rsid w:val="006A2557"/>
    <w:rsid w:val="006A3676"/>
    <w:rsid w:val="006A3CE3"/>
    <w:rsid w:val="006A5846"/>
    <w:rsid w:val="006A5D90"/>
    <w:rsid w:val="006A7493"/>
    <w:rsid w:val="006A79A9"/>
    <w:rsid w:val="006B39CA"/>
    <w:rsid w:val="006B4D60"/>
    <w:rsid w:val="006B6B3D"/>
    <w:rsid w:val="006B75EB"/>
    <w:rsid w:val="006B7F7D"/>
    <w:rsid w:val="006C0169"/>
    <w:rsid w:val="006C1230"/>
    <w:rsid w:val="006C5036"/>
    <w:rsid w:val="006C7584"/>
    <w:rsid w:val="006D3C54"/>
    <w:rsid w:val="006D3F6C"/>
    <w:rsid w:val="006D5D65"/>
    <w:rsid w:val="006D68EF"/>
    <w:rsid w:val="006D73D5"/>
    <w:rsid w:val="006D7D0C"/>
    <w:rsid w:val="006E0AA6"/>
    <w:rsid w:val="006E1F70"/>
    <w:rsid w:val="006E266C"/>
    <w:rsid w:val="006E656A"/>
    <w:rsid w:val="006E674E"/>
    <w:rsid w:val="006E7D4C"/>
    <w:rsid w:val="006F0E11"/>
    <w:rsid w:val="006F18F7"/>
    <w:rsid w:val="006F27AE"/>
    <w:rsid w:val="006F3129"/>
    <w:rsid w:val="006F4106"/>
    <w:rsid w:val="006F5DD4"/>
    <w:rsid w:val="007020C4"/>
    <w:rsid w:val="0070227F"/>
    <w:rsid w:val="0070378A"/>
    <w:rsid w:val="00704B41"/>
    <w:rsid w:val="00704D76"/>
    <w:rsid w:val="0070592C"/>
    <w:rsid w:val="00713C68"/>
    <w:rsid w:val="007146F5"/>
    <w:rsid w:val="007147D0"/>
    <w:rsid w:val="00717312"/>
    <w:rsid w:val="00717321"/>
    <w:rsid w:val="00717D92"/>
    <w:rsid w:val="00722623"/>
    <w:rsid w:val="0072559D"/>
    <w:rsid w:val="00726F75"/>
    <w:rsid w:val="00730FE6"/>
    <w:rsid w:val="00731DB9"/>
    <w:rsid w:val="00733837"/>
    <w:rsid w:val="007407EC"/>
    <w:rsid w:val="007413EB"/>
    <w:rsid w:val="00742527"/>
    <w:rsid w:val="0074384B"/>
    <w:rsid w:val="0074771F"/>
    <w:rsid w:val="00751EBA"/>
    <w:rsid w:val="007532CB"/>
    <w:rsid w:val="00760440"/>
    <w:rsid w:val="0076428A"/>
    <w:rsid w:val="0076472F"/>
    <w:rsid w:val="00767C1F"/>
    <w:rsid w:val="007705F4"/>
    <w:rsid w:val="00772326"/>
    <w:rsid w:val="0077327E"/>
    <w:rsid w:val="007734E6"/>
    <w:rsid w:val="00774FFE"/>
    <w:rsid w:val="00780BC6"/>
    <w:rsid w:val="00783823"/>
    <w:rsid w:val="00783B14"/>
    <w:rsid w:val="007849D8"/>
    <w:rsid w:val="007851DF"/>
    <w:rsid w:val="00787894"/>
    <w:rsid w:val="007878F3"/>
    <w:rsid w:val="007900B4"/>
    <w:rsid w:val="00790416"/>
    <w:rsid w:val="0079049F"/>
    <w:rsid w:val="00791215"/>
    <w:rsid w:val="007930E3"/>
    <w:rsid w:val="00796A6B"/>
    <w:rsid w:val="00796C3D"/>
    <w:rsid w:val="007A08EA"/>
    <w:rsid w:val="007A111C"/>
    <w:rsid w:val="007B30D7"/>
    <w:rsid w:val="007B347F"/>
    <w:rsid w:val="007B5B29"/>
    <w:rsid w:val="007C0123"/>
    <w:rsid w:val="007C35A0"/>
    <w:rsid w:val="007C48B7"/>
    <w:rsid w:val="007C5811"/>
    <w:rsid w:val="007D0B07"/>
    <w:rsid w:val="007D2669"/>
    <w:rsid w:val="007D2DB4"/>
    <w:rsid w:val="007D4969"/>
    <w:rsid w:val="007D59F2"/>
    <w:rsid w:val="007D5ACB"/>
    <w:rsid w:val="007D6EE8"/>
    <w:rsid w:val="007D746C"/>
    <w:rsid w:val="007E5964"/>
    <w:rsid w:val="007E5F92"/>
    <w:rsid w:val="007E6B73"/>
    <w:rsid w:val="007F42EF"/>
    <w:rsid w:val="007F4337"/>
    <w:rsid w:val="007F4A45"/>
    <w:rsid w:val="007F5488"/>
    <w:rsid w:val="0080057E"/>
    <w:rsid w:val="00800BE9"/>
    <w:rsid w:val="00801E90"/>
    <w:rsid w:val="00802797"/>
    <w:rsid w:val="00802DED"/>
    <w:rsid w:val="008048B4"/>
    <w:rsid w:val="00805CA6"/>
    <w:rsid w:val="00806DB4"/>
    <w:rsid w:val="00807645"/>
    <w:rsid w:val="008120BA"/>
    <w:rsid w:val="00815070"/>
    <w:rsid w:val="00816979"/>
    <w:rsid w:val="008172F2"/>
    <w:rsid w:val="00820E08"/>
    <w:rsid w:val="0082191D"/>
    <w:rsid w:val="0082553A"/>
    <w:rsid w:val="008259D3"/>
    <w:rsid w:val="00825BB6"/>
    <w:rsid w:val="00830478"/>
    <w:rsid w:val="00832CE0"/>
    <w:rsid w:val="00833B82"/>
    <w:rsid w:val="00837D53"/>
    <w:rsid w:val="008401F0"/>
    <w:rsid w:val="0084310F"/>
    <w:rsid w:val="008437F8"/>
    <w:rsid w:val="008438B0"/>
    <w:rsid w:val="008454E5"/>
    <w:rsid w:val="00851932"/>
    <w:rsid w:val="008523CB"/>
    <w:rsid w:val="008525BD"/>
    <w:rsid w:val="00854B8F"/>
    <w:rsid w:val="008727D5"/>
    <w:rsid w:val="00873490"/>
    <w:rsid w:val="00874432"/>
    <w:rsid w:val="008746E2"/>
    <w:rsid w:val="008747F6"/>
    <w:rsid w:val="00876839"/>
    <w:rsid w:val="00876935"/>
    <w:rsid w:val="0088058A"/>
    <w:rsid w:val="008819A7"/>
    <w:rsid w:val="008820BC"/>
    <w:rsid w:val="00885B61"/>
    <w:rsid w:val="00886449"/>
    <w:rsid w:val="00886F10"/>
    <w:rsid w:val="00890673"/>
    <w:rsid w:val="00892F4E"/>
    <w:rsid w:val="00893C01"/>
    <w:rsid w:val="00893C7D"/>
    <w:rsid w:val="00894812"/>
    <w:rsid w:val="00894ED9"/>
    <w:rsid w:val="00896280"/>
    <w:rsid w:val="00897837"/>
    <w:rsid w:val="00897850"/>
    <w:rsid w:val="008A0526"/>
    <w:rsid w:val="008A7357"/>
    <w:rsid w:val="008A7A9D"/>
    <w:rsid w:val="008A7BBC"/>
    <w:rsid w:val="008B04B6"/>
    <w:rsid w:val="008B4B4D"/>
    <w:rsid w:val="008B6AB0"/>
    <w:rsid w:val="008B6ABD"/>
    <w:rsid w:val="008B7BDB"/>
    <w:rsid w:val="008C15EE"/>
    <w:rsid w:val="008C4BF9"/>
    <w:rsid w:val="008D07A6"/>
    <w:rsid w:val="008D2D65"/>
    <w:rsid w:val="008D2DE3"/>
    <w:rsid w:val="008D4822"/>
    <w:rsid w:val="008D5F44"/>
    <w:rsid w:val="008D6787"/>
    <w:rsid w:val="008E02B7"/>
    <w:rsid w:val="008E29D3"/>
    <w:rsid w:val="008E7F5E"/>
    <w:rsid w:val="008F08B3"/>
    <w:rsid w:val="008F1545"/>
    <w:rsid w:val="008F6C3B"/>
    <w:rsid w:val="009003C3"/>
    <w:rsid w:val="009028C5"/>
    <w:rsid w:val="009041FC"/>
    <w:rsid w:val="009057F5"/>
    <w:rsid w:val="00905B81"/>
    <w:rsid w:val="00907009"/>
    <w:rsid w:val="009074A6"/>
    <w:rsid w:val="00910A61"/>
    <w:rsid w:val="00910BA3"/>
    <w:rsid w:val="00911CA9"/>
    <w:rsid w:val="00912634"/>
    <w:rsid w:val="009127D6"/>
    <w:rsid w:val="009143F3"/>
    <w:rsid w:val="0091564D"/>
    <w:rsid w:val="00916B1D"/>
    <w:rsid w:val="00920AFC"/>
    <w:rsid w:val="009248C4"/>
    <w:rsid w:val="009254A3"/>
    <w:rsid w:val="009275DA"/>
    <w:rsid w:val="00931D12"/>
    <w:rsid w:val="00933030"/>
    <w:rsid w:val="009337C2"/>
    <w:rsid w:val="00934AAA"/>
    <w:rsid w:val="0094107D"/>
    <w:rsid w:val="009428ED"/>
    <w:rsid w:val="00945DA8"/>
    <w:rsid w:val="00946B83"/>
    <w:rsid w:val="009479E2"/>
    <w:rsid w:val="009511E1"/>
    <w:rsid w:val="009559E0"/>
    <w:rsid w:val="009562D4"/>
    <w:rsid w:val="00956DA1"/>
    <w:rsid w:val="00957921"/>
    <w:rsid w:val="009608C4"/>
    <w:rsid w:val="00961872"/>
    <w:rsid w:val="009668FA"/>
    <w:rsid w:val="009669D9"/>
    <w:rsid w:val="0096720F"/>
    <w:rsid w:val="009762B6"/>
    <w:rsid w:val="00986A91"/>
    <w:rsid w:val="0099569F"/>
    <w:rsid w:val="00996050"/>
    <w:rsid w:val="009963FC"/>
    <w:rsid w:val="009975C7"/>
    <w:rsid w:val="00997F3F"/>
    <w:rsid w:val="009A0B94"/>
    <w:rsid w:val="009A56A9"/>
    <w:rsid w:val="009B0E5C"/>
    <w:rsid w:val="009B1A39"/>
    <w:rsid w:val="009B4501"/>
    <w:rsid w:val="009B5034"/>
    <w:rsid w:val="009B626B"/>
    <w:rsid w:val="009B6661"/>
    <w:rsid w:val="009B69EF"/>
    <w:rsid w:val="009C0260"/>
    <w:rsid w:val="009C0A8E"/>
    <w:rsid w:val="009C529D"/>
    <w:rsid w:val="009C55BC"/>
    <w:rsid w:val="009C6E8D"/>
    <w:rsid w:val="009C7920"/>
    <w:rsid w:val="009D01BD"/>
    <w:rsid w:val="009D13CB"/>
    <w:rsid w:val="009D3FE5"/>
    <w:rsid w:val="009D4E4B"/>
    <w:rsid w:val="009D671B"/>
    <w:rsid w:val="009E0D02"/>
    <w:rsid w:val="009E2ADC"/>
    <w:rsid w:val="009E454E"/>
    <w:rsid w:val="009E767D"/>
    <w:rsid w:val="009E7BF6"/>
    <w:rsid w:val="009F30E6"/>
    <w:rsid w:val="009F6A1F"/>
    <w:rsid w:val="00A0270F"/>
    <w:rsid w:val="00A05D8B"/>
    <w:rsid w:val="00A079A0"/>
    <w:rsid w:val="00A10622"/>
    <w:rsid w:val="00A10FD7"/>
    <w:rsid w:val="00A120B0"/>
    <w:rsid w:val="00A1360E"/>
    <w:rsid w:val="00A158EC"/>
    <w:rsid w:val="00A20DFF"/>
    <w:rsid w:val="00A242DB"/>
    <w:rsid w:val="00A25A09"/>
    <w:rsid w:val="00A25FEC"/>
    <w:rsid w:val="00A2640C"/>
    <w:rsid w:val="00A3370B"/>
    <w:rsid w:val="00A43583"/>
    <w:rsid w:val="00A47BA2"/>
    <w:rsid w:val="00A5197F"/>
    <w:rsid w:val="00A51B13"/>
    <w:rsid w:val="00A529B3"/>
    <w:rsid w:val="00A55D57"/>
    <w:rsid w:val="00A57650"/>
    <w:rsid w:val="00A57F59"/>
    <w:rsid w:val="00A622E4"/>
    <w:rsid w:val="00A66340"/>
    <w:rsid w:val="00A7283A"/>
    <w:rsid w:val="00A736DF"/>
    <w:rsid w:val="00A770A4"/>
    <w:rsid w:val="00A80609"/>
    <w:rsid w:val="00A81E31"/>
    <w:rsid w:val="00A86008"/>
    <w:rsid w:val="00A86F6E"/>
    <w:rsid w:val="00A90E16"/>
    <w:rsid w:val="00A921CB"/>
    <w:rsid w:val="00A92849"/>
    <w:rsid w:val="00A942ED"/>
    <w:rsid w:val="00A955B6"/>
    <w:rsid w:val="00A9774D"/>
    <w:rsid w:val="00AA0B8B"/>
    <w:rsid w:val="00AA31BA"/>
    <w:rsid w:val="00AA4576"/>
    <w:rsid w:val="00AA5887"/>
    <w:rsid w:val="00AA770F"/>
    <w:rsid w:val="00AB287C"/>
    <w:rsid w:val="00AB2B77"/>
    <w:rsid w:val="00AB36B3"/>
    <w:rsid w:val="00AB4429"/>
    <w:rsid w:val="00AB4554"/>
    <w:rsid w:val="00AB7B5D"/>
    <w:rsid w:val="00AC09AC"/>
    <w:rsid w:val="00AC21E1"/>
    <w:rsid w:val="00AC2898"/>
    <w:rsid w:val="00AC5610"/>
    <w:rsid w:val="00AC5A53"/>
    <w:rsid w:val="00AD21C3"/>
    <w:rsid w:val="00AD233D"/>
    <w:rsid w:val="00AD43AC"/>
    <w:rsid w:val="00AE1DA7"/>
    <w:rsid w:val="00AE4382"/>
    <w:rsid w:val="00AE558D"/>
    <w:rsid w:val="00AE5BA6"/>
    <w:rsid w:val="00AF531D"/>
    <w:rsid w:val="00AF5AD7"/>
    <w:rsid w:val="00AF764E"/>
    <w:rsid w:val="00B04B8E"/>
    <w:rsid w:val="00B05557"/>
    <w:rsid w:val="00B06FF9"/>
    <w:rsid w:val="00B11A77"/>
    <w:rsid w:val="00B11D5B"/>
    <w:rsid w:val="00B1223E"/>
    <w:rsid w:val="00B12874"/>
    <w:rsid w:val="00B14BD8"/>
    <w:rsid w:val="00B151C9"/>
    <w:rsid w:val="00B15F3E"/>
    <w:rsid w:val="00B16BC1"/>
    <w:rsid w:val="00B17ECA"/>
    <w:rsid w:val="00B20765"/>
    <w:rsid w:val="00B213BD"/>
    <w:rsid w:val="00B21B99"/>
    <w:rsid w:val="00B2254D"/>
    <w:rsid w:val="00B239F6"/>
    <w:rsid w:val="00B24ED6"/>
    <w:rsid w:val="00B258EC"/>
    <w:rsid w:val="00B27B23"/>
    <w:rsid w:val="00B40640"/>
    <w:rsid w:val="00B40CD8"/>
    <w:rsid w:val="00B410F4"/>
    <w:rsid w:val="00B45DD3"/>
    <w:rsid w:val="00B46E46"/>
    <w:rsid w:val="00B50763"/>
    <w:rsid w:val="00B536BF"/>
    <w:rsid w:val="00B538F7"/>
    <w:rsid w:val="00B619C2"/>
    <w:rsid w:val="00B62C11"/>
    <w:rsid w:val="00B63F19"/>
    <w:rsid w:val="00B641BC"/>
    <w:rsid w:val="00B646BD"/>
    <w:rsid w:val="00B66B57"/>
    <w:rsid w:val="00B7044D"/>
    <w:rsid w:val="00B71E96"/>
    <w:rsid w:val="00B744DD"/>
    <w:rsid w:val="00B7643E"/>
    <w:rsid w:val="00B801DA"/>
    <w:rsid w:val="00B80962"/>
    <w:rsid w:val="00B83AEA"/>
    <w:rsid w:val="00B84B14"/>
    <w:rsid w:val="00B85572"/>
    <w:rsid w:val="00B85DED"/>
    <w:rsid w:val="00B874A7"/>
    <w:rsid w:val="00B90B61"/>
    <w:rsid w:val="00B90DCD"/>
    <w:rsid w:val="00B90F33"/>
    <w:rsid w:val="00B95D48"/>
    <w:rsid w:val="00B95F56"/>
    <w:rsid w:val="00BA3537"/>
    <w:rsid w:val="00BB11CB"/>
    <w:rsid w:val="00BB63E3"/>
    <w:rsid w:val="00BC3071"/>
    <w:rsid w:val="00BC5D7C"/>
    <w:rsid w:val="00BC6BD1"/>
    <w:rsid w:val="00BD4C03"/>
    <w:rsid w:val="00BD65FF"/>
    <w:rsid w:val="00BD75BA"/>
    <w:rsid w:val="00BE44FE"/>
    <w:rsid w:val="00BE51F5"/>
    <w:rsid w:val="00BF216C"/>
    <w:rsid w:val="00BF2A60"/>
    <w:rsid w:val="00BF2C55"/>
    <w:rsid w:val="00BF437A"/>
    <w:rsid w:val="00BF5DDC"/>
    <w:rsid w:val="00BF71CB"/>
    <w:rsid w:val="00C00419"/>
    <w:rsid w:val="00C03F22"/>
    <w:rsid w:val="00C10A94"/>
    <w:rsid w:val="00C131CB"/>
    <w:rsid w:val="00C13566"/>
    <w:rsid w:val="00C14DCC"/>
    <w:rsid w:val="00C15BB9"/>
    <w:rsid w:val="00C15C3F"/>
    <w:rsid w:val="00C17C72"/>
    <w:rsid w:val="00C2142D"/>
    <w:rsid w:val="00C2299D"/>
    <w:rsid w:val="00C240FA"/>
    <w:rsid w:val="00C24F6B"/>
    <w:rsid w:val="00C2566A"/>
    <w:rsid w:val="00C25B73"/>
    <w:rsid w:val="00C26D7E"/>
    <w:rsid w:val="00C30969"/>
    <w:rsid w:val="00C30C25"/>
    <w:rsid w:val="00C31140"/>
    <w:rsid w:val="00C3325B"/>
    <w:rsid w:val="00C33DFF"/>
    <w:rsid w:val="00C35DBB"/>
    <w:rsid w:val="00C365E1"/>
    <w:rsid w:val="00C37D61"/>
    <w:rsid w:val="00C4499C"/>
    <w:rsid w:val="00C468AF"/>
    <w:rsid w:val="00C51889"/>
    <w:rsid w:val="00C5320C"/>
    <w:rsid w:val="00C53F20"/>
    <w:rsid w:val="00C568AE"/>
    <w:rsid w:val="00C61686"/>
    <w:rsid w:val="00C64BE0"/>
    <w:rsid w:val="00C65005"/>
    <w:rsid w:val="00C669CF"/>
    <w:rsid w:val="00C7122B"/>
    <w:rsid w:val="00C716E1"/>
    <w:rsid w:val="00C71912"/>
    <w:rsid w:val="00C727C3"/>
    <w:rsid w:val="00C73639"/>
    <w:rsid w:val="00C741DD"/>
    <w:rsid w:val="00C7676C"/>
    <w:rsid w:val="00C76971"/>
    <w:rsid w:val="00C80698"/>
    <w:rsid w:val="00C82048"/>
    <w:rsid w:val="00C82B5A"/>
    <w:rsid w:val="00C838F7"/>
    <w:rsid w:val="00C848C0"/>
    <w:rsid w:val="00C87C5C"/>
    <w:rsid w:val="00C92AF4"/>
    <w:rsid w:val="00C971FF"/>
    <w:rsid w:val="00CA06B3"/>
    <w:rsid w:val="00CA1078"/>
    <w:rsid w:val="00CB4932"/>
    <w:rsid w:val="00CB58C1"/>
    <w:rsid w:val="00CC0EB9"/>
    <w:rsid w:val="00CC396B"/>
    <w:rsid w:val="00CC5C44"/>
    <w:rsid w:val="00CC7FBE"/>
    <w:rsid w:val="00CD2224"/>
    <w:rsid w:val="00CD2E72"/>
    <w:rsid w:val="00CD3CC8"/>
    <w:rsid w:val="00CD460E"/>
    <w:rsid w:val="00CE03F0"/>
    <w:rsid w:val="00CE2378"/>
    <w:rsid w:val="00CE53C5"/>
    <w:rsid w:val="00CF0D37"/>
    <w:rsid w:val="00CF1168"/>
    <w:rsid w:val="00D011BA"/>
    <w:rsid w:val="00D01419"/>
    <w:rsid w:val="00D01ED1"/>
    <w:rsid w:val="00D05632"/>
    <w:rsid w:val="00D06C72"/>
    <w:rsid w:val="00D078FC"/>
    <w:rsid w:val="00D1007F"/>
    <w:rsid w:val="00D10D3A"/>
    <w:rsid w:val="00D12B3A"/>
    <w:rsid w:val="00D13520"/>
    <w:rsid w:val="00D1481C"/>
    <w:rsid w:val="00D14E35"/>
    <w:rsid w:val="00D17FDE"/>
    <w:rsid w:val="00D23503"/>
    <w:rsid w:val="00D252A4"/>
    <w:rsid w:val="00D27AD5"/>
    <w:rsid w:val="00D30B89"/>
    <w:rsid w:val="00D31CA1"/>
    <w:rsid w:val="00D3332F"/>
    <w:rsid w:val="00D33C44"/>
    <w:rsid w:val="00D40D28"/>
    <w:rsid w:val="00D411BA"/>
    <w:rsid w:val="00D413A0"/>
    <w:rsid w:val="00D4498F"/>
    <w:rsid w:val="00D44FFB"/>
    <w:rsid w:val="00D4570E"/>
    <w:rsid w:val="00D46959"/>
    <w:rsid w:val="00D500DE"/>
    <w:rsid w:val="00D51254"/>
    <w:rsid w:val="00D51804"/>
    <w:rsid w:val="00D54571"/>
    <w:rsid w:val="00D546AD"/>
    <w:rsid w:val="00D5649B"/>
    <w:rsid w:val="00D565EB"/>
    <w:rsid w:val="00D56EB9"/>
    <w:rsid w:val="00D576AA"/>
    <w:rsid w:val="00D610D8"/>
    <w:rsid w:val="00D63031"/>
    <w:rsid w:val="00D642F9"/>
    <w:rsid w:val="00D675EF"/>
    <w:rsid w:val="00D70462"/>
    <w:rsid w:val="00D72A5A"/>
    <w:rsid w:val="00D73727"/>
    <w:rsid w:val="00D73C6B"/>
    <w:rsid w:val="00D7556A"/>
    <w:rsid w:val="00D75993"/>
    <w:rsid w:val="00D75E77"/>
    <w:rsid w:val="00D80717"/>
    <w:rsid w:val="00D80DCD"/>
    <w:rsid w:val="00D84813"/>
    <w:rsid w:val="00D84E30"/>
    <w:rsid w:val="00D85587"/>
    <w:rsid w:val="00D86E33"/>
    <w:rsid w:val="00D91F33"/>
    <w:rsid w:val="00D940A3"/>
    <w:rsid w:val="00D950FC"/>
    <w:rsid w:val="00D95E33"/>
    <w:rsid w:val="00D96A6F"/>
    <w:rsid w:val="00D96ACB"/>
    <w:rsid w:val="00DA27FE"/>
    <w:rsid w:val="00DA3E39"/>
    <w:rsid w:val="00DA52B3"/>
    <w:rsid w:val="00DA7548"/>
    <w:rsid w:val="00DB0F88"/>
    <w:rsid w:val="00DB3781"/>
    <w:rsid w:val="00DB423E"/>
    <w:rsid w:val="00DB764F"/>
    <w:rsid w:val="00DC0934"/>
    <w:rsid w:val="00DC3195"/>
    <w:rsid w:val="00DC573E"/>
    <w:rsid w:val="00DD16CC"/>
    <w:rsid w:val="00DD2A7B"/>
    <w:rsid w:val="00DD4EAB"/>
    <w:rsid w:val="00DE2CA4"/>
    <w:rsid w:val="00DE2EAA"/>
    <w:rsid w:val="00DE42F5"/>
    <w:rsid w:val="00DF1B98"/>
    <w:rsid w:val="00DF2B06"/>
    <w:rsid w:val="00DF380A"/>
    <w:rsid w:val="00DF39FF"/>
    <w:rsid w:val="00DF45A5"/>
    <w:rsid w:val="00E03180"/>
    <w:rsid w:val="00E03642"/>
    <w:rsid w:val="00E03646"/>
    <w:rsid w:val="00E03FF8"/>
    <w:rsid w:val="00E048DE"/>
    <w:rsid w:val="00E068DE"/>
    <w:rsid w:val="00E06CE9"/>
    <w:rsid w:val="00E06DC2"/>
    <w:rsid w:val="00E06E15"/>
    <w:rsid w:val="00E07FB7"/>
    <w:rsid w:val="00E105FA"/>
    <w:rsid w:val="00E11CF7"/>
    <w:rsid w:val="00E12A4B"/>
    <w:rsid w:val="00E13563"/>
    <w:rsid w:val="00E137EA"/>
    <w:rsid w:val="00E140A0"/>
    <w:rsid w:val="00E1469C"/>
    <w:rsid w:val="00E16804"/>
    <w:rsid w:val="00E2156A"/>
    <w:rsid w:val="00E23342"/>
    <w:rsid w:val="00E27263"/>
    <w:rsid w:val="00E30899"/>
    <w:rsid w:val="00E31473"/>
    <w:rsid w:val="00E325C4"/>
    <w:rsid w:val="00E326F1"/>
    <w:rsid w:val="00E34B2D"/>
    <w:rsid w:val="00E350A4"/>
    <w:rsid w:val="00E36ABD"/>
    <w:rsid w:val="00E37C69"/>
    <w:rsid w:val="00E41049"/>
    <w:rsid w:val="00E466CC"/>
    <w:rsid w:val="00E47003"/>
    <w:rsid w:val="00E5057A"/>
    <w:rsid w:val="00E51D1D"/>
    <w:rsid w:val="00E5275C"/>
    <w:rsid w:val="00E53D06"/>
    <w:rsid w:val="00E54E98"/>
    <w:rsid w:val="00E55016"/>
    <w:rsid w:val="00E55B16"/>
    <w:rsid w:val="00E56C06"/>
    <w:rsid w:val="00E614FA"/>
    <w:rsid w:val="00E62404"/>
    <w:rsid w:val="00E64EB8"/>
    <w:rsid w:val="00E6603C"/>
    <w:rsid w:val="00E66F14"/>
    <w:rsid w:val="00E70511"/>
    <w:rsid w:val="00E7148C"/>
    <w:rsid w:val="00E7680C"/>
    <w:rsid w:val="00E77FB7"/>
    <w:rsid w:val="00E87780"/>
    <w:rsid w:val="00E87FE6"/>
    <w:rsid w:val="00E93690"/>
    <w:rsid w:val="00E94D3A"/>
    <w:rsid w:val="00E95A9E"/>
    <w:rsid w:val="00E96BBF"/>
    <w:rsid w:val="00E974C5"/>
    <w:rsid w:val="00EA10E0"/>
    <w:rsid w:val="00EA1406"/>
    <w:rsid w:val="00EA23B0"/>
    <w:rsid w:val="00EA523F"/>
    <w:rsid w:val="00EA58BE"/>
    <w:rsid w:val="00EA616E"/>
    <w:rsid w:val="00EB0FA6"/>
    <w:rsid w:val="00EB1496"/>
    <w:rsid w:val="00EB1ECC"/>
    <w:rsid w:val="00EB45E4"/>
    <w:rsid w:val="00EB4DAA"/>
    <w:rsid w:val="00EB4F84"/>
    <w:rsid w:val="00EC0C6E"/>
    <w:rsid w:val="00EC2141"/>
    <w:rsid w:val="00EC56FD"/>
    <w:rsid w:val="00EC76A0"/>
    <w:rsid w:val="00EC772E"/>
    <w:rsid w:val="00EC7779"/>
    <w:rsid w:val="00ED0B72"/>
    <w:rsid w:val="00ED1857"/>
    <w:rsid w:val="00ED220C"/>
    <w:rsid w:val="00ED3F30"/>
    <w:rsid w:val="00ED6A81"/>
    <w:rsid w:val="00EE20B9"/>
    <w:rsid w:val="00EE21D1"/>
    <w:rsid w:val="00EE2AFA"/>
    <w:rsid w:val="00EE61AF"/>
    <w:rsid w:val="00EE6A8D"/>
    <w:rsid w:val="00EF040F"/>
    <w:rsid w:val="00EF0C8E"/>
    <w:rsid w:val="00EF60C4"/>
    <w:rsid w:val="00EF7D91"/>
    <w:rsid w:val="00F006A0"/>
    <w:rsid w:val="00F008CF"/>
    <w:rsid w:val="00F00B59"/>
    <w:rsid w:val="00F023FE"/>
    <w:rsid w:val="00F02D26"/>
    <w:rsid w:val="00F06C06"/>
    <w:rsid w:val="00F0753B"/>
    <w:rsid w:val="00F147BA"/>
    <w:rsid w:val="00F163E6"/>
    <w:rsid w:val="00F26D50"/>
    <w:rsid w:val="00F308FD"/>
    <w:rsid w:val="00F3152E"/>
    <w:rsid w:val="00F324D5"/>
    <w:rsid w:val="00F32D82"/>
    <w:rsid w:val="00F3521F"/>
    <w:rsid w:val="00F35771"/>
    <w:rsid w:val="00F36660"/>
    <w:rsid w:val="00F367C5"/>
    <w:rsid w:val="00F4093F"/>
    <w:rsid w:val="00F41362"/>
    <w:rsid w:val="00F42051"/>
    <w:rsid w:val="00F437BE"/>
    <w:rsid w:val="00F460F7"/>
    <w:rsid w:val="00F47D38"/>
    <w:rsid w:val="00F504A5"/>
    <w:rsid w:val="00F515E3"/>
    <w:rsid w:val="00F51A67"/>
    <w:rsid w:val="00F51F28"/>
    <w:rsid w:val="00F52261"/>
    <w:rsid w:val="00F53D01"/>
    <w:rsid w:val="00F54077"/>
    <w:rsid w:val="00F557B0"/>
    <w:rsid w:val="00F614C6"/>
    <w:rsid w:val="00F62EE1"/>
    <w:rsid w:val="00F66736"/>
    <w:rsid w:val="00F67998"/>
    <w:rsid w:val="00F70A32"/>
    <w:rsid w:val="00F734DA"/>
    <w:rsid w:val="00F74E7F"/>
    <w:rsid w:val="00F76068"/>
    <w:rsid w:val="00F7746A"/>
    <w:rsid w:val="00F81BE4"/>
    <w:rsid w:val="00F84152"/>
    <w:rsid w:val="00F84D1A"/>
    <w:rsid w:val="00F8587B"/>
    <w:rsid w:val="00F8656D"/>
    <w:rsid w:val="00F90198"/>
    <w:rsid w:val="00F902B4"/>
    <w:rsid w:val="00F9361B"/>
    <w:rsid w:val="00F94D2A"/>
    <w:rsid w:val="00FA0607"/>
    <w:rsid w:val="00FA4BAA"/>
    <w:rsid w:val="00FA4E0B"/>
    <w:rsid w:val="00FA5E24"/>
    <w:rsid w:val="00FA607F"/>
    <w:rsid w:val="00FB1545"/>
    <w:rsid w:val="00FB5FD8"/>
    <w:rsid w:val="00FC0DC0"/>
    <w:rsid w:val="00FC3D6D"/>
    <w:rsid w:val="00FC47E6"/>
    <w:rsid w:val="00FC71B9"/>
    <w:rsid w:val="00FD7CE9"/>
    <w:rsid w:val="00FE2BF5"/>
    <w:rsid w:val="00FE463B"/>
    <w:rsid w:val="00FF10EE"/>
    <w:rsid w:val="00FF19EE"/>
    <w:rsid w:val="00FF276E"/>
    <w:rsid w:val="00FF36F5"/>
    <w:rsid w:val="00FF3A44"/>
    <w:rsid w:val="00FF7B15"/>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HTML Code"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D5ACB"/>
  </w:style>
  <w:style w:type="paragraph" w:styleId="Nadpis1">
    <w:name w:val="heading 1"/>
    <w:basedOn w:val="Normln"/>
    <w:next w:val="Normln"/>
    <w:link w:val="Nadpis1Char"/>
    <w:uiPriority w:val="9"/>
    <w:qFormat/>
    <w:rsid w:val="007D5A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7D5AC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7D5ACB"/>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unhideWhenUsed/>
    <w:qFormat/>
    <w:rsid w:val="007D5ACB"/>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unhideWhenUsed/>
    <w:qFormat/>
    <w:rsid w:val="007D5ACB"/>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unhideWhenUsed/>
    <w:qFormat/>
    <w:rsid w:val="007D5AC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unhideWhenUsed/>
    <w:qFormat/>
    <w:rsid w:val="007D5A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7D5ACB"/>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7D5A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2Char">
    <w:name w:val="Nadpis 2 Char"/>
    <w:basedOn w:val="Standardnpsmoodstavce"/>
    <w:link w:val="Nadpis2"/>
    <w:uiPriority w:val="9"/>
    <w:rsid w:val="007D5ACB"/>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7D5ACB"/>
    <w:rPr>
      <w:rFonts w:asciiTheme="majorHAnsi" w:eastAsiaTheme="majorEastAsia" w:hAnsiTheme="majorHAnsi" w:cstheme="majorBidi"/>
      <w:b/>
      <w:bCs/>
      <w:color w:val="4F81BD" w:themeColor="accent1"/>
    </w:rPr>
  </w:style>
  <w:style w:type="character" w:customStyle="1" w:styleId="Nadpis4Char">
    <w:name w:val="Nadpis 4 Char"/>
    <w:basedOn w:val="Standardnpsmoodstavce"/>
    <w:link w:val="Nadpis4"/>
    <w:uiPriority w:val="9"/>
    <w:rsid w:val="007D5ACB"/>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rsid w:val="007D5ACB"/>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rsid w:val="007D5ACB"/>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rsid w:val="007D5ACB"/>
    <w:rPr>
      <w:rFonts w:asciiTheme="majorHAnsi" w:eastAsiaTheme="majorEastAsia" w:hAnsiTheme="majorHAnsi" w:cstheme="majorBidi"/>
      <w:i/>
      <w:iCs/>
      <w:color w:val="404040" w:themeColor="text1" w:themeTint="BF"/>
    </w:rPr>
  </w:style>
  <w:style w:type="character" w:styleId="Hypertextovodkaz">
    <w:name w:val="Hyperlink"/>
    <w:basedOn w:val="Standardnpsmoodstavce"/>
    <w:rsid w:val="007D5ACB"/>
    <w:rPr>
      <w:color w:val="0000FF"/>
      <w:u w:val="single"/>
    </w:rPr>
  </w:style>
  <w:style w:type="character" w:styleId="Siln">
    <w:name w:val="Strong"/>
    <w:basedOn w:val="Standardnpsmoodstavce"/>
    <w:uiPriority w:val="22"/>
    <w:qFormat/>
    <w:rsid w:val="007D5ACB"/>
    <w:rPr>
      <w:b/>
      <w:bCs/>
    </w:rPr>
  </w:style>
  <w:style w:type="character" w:styleId="KdHTML">
    <w:name w:val="HTML Code"/>
    <w:basedOn w:val="Standardnpsmoodstavce"/>
    <w:rsid w:val="007D5ACB"/>
    <w:rPr>
      <w:rFonts w:ascii="Courier New" w:eastAsia="Times New Roman" w:hAnsi="Courier New" w:cs="Courier New"/>
      <w:sz w:val="20"/>
      <w:szCs w:val="20"/>
    </w:rPr>
  </w:style>
  <w:style w:type="character" w:styleId="slostrnky">
    <w:name w:val="page number"/>
    <w:basedOn w:val="Standardnpsmoodstavce"/>
    <w:rsid w:val="007D5ACB"/>
  </w:style>
  <w:style w:type="character" w:styleId="Zvraznn">
    <w:name w:val="Emphasis"/>
    <w:basedOn w:val="Standardnpsmoodstavce"/>
    <w:uiPriority w:val="20"/>
    <w:qFormat/>
    <w:rsid w:val="007D5ACB"/>
    <w:rPr>
      <w:i/>
      <w:iCs/>
    </w:rPr>
  </w:style>
  <w:style w:type="paragraph" w:styleId="Zkladntext">
    <w:name w:val="Body Text"/>
    <w:basedOn w:val="Normln"/>
    <w:link w:val="ZkladntextChar"/>
    <w:rsid w:val="007D5ACB"/>
    <w:pPr>
      <w:widowControl w:val="0"/>
      <w:tabs>
        <w:tab w:val="left" w:pos="0"/>
      </w:tabs>
      <w:autoSpaceDE w:val="0"/>
      <w:spacing w:line="235" w:lineRule="atLeast"/>
      <w:jc w:val="both"/>
    </w:pPr>
    <w:rPr>
      <w:szCs w:val="14"/>
    </w:rPr>
  </w:style>
  <w:style w:type="character" w:customStyle="1" w:styleId="ZkladntextChar">
    <w:name w:val="Základní text Char"/>
    <w:basedOn w:val="Standardnpsmoodstavce"/>
    <w:link w:val="Zkladntext"/>
    <w:rsid w:val="007D5ACB"/>
    <w:rPr>
      <w:rFonts w:ascii="Times New Roman" w:eastAsia="Times New Roman" w:hAnsi="Times New Roman" w:cs="Times New Roman"/>
      <w:sz w:val="24"/>
      <w:szCs w:val="14"/>
      <w:lang w:eastAsia="ar-SA"/>
    </w:rPr>
  </w:style>
  <w:style w:type="paragraph" w:customStyle="1" w:styleId="pkazy">
    <w:name w:val="příkazy"/>
    <w:basedOn w:val="Normln"/>
    <w:rsid w:val="007D5ACB"/>
    <w:pPr>
      <w:widowControl w:val="0"/>
      <w:tabs>
        <w:tab w:val="center" w:pos="-1276"/>
        <w:tab w:val="left" w:pos="1418"/>
        <w:tab w:val="left" w:pos="2127"/>
        <w:tab w:val="left" w:pos="3686"/>
        <w:tab w:val="right" w:pos="12758"/>
      </w:tabs>
      <w:autoSpaceDE w:val="0"/>
      <w:spacing w:line="235" w:lineRule="atLeast"/>
      <w:ind w:left="3969" w:right="2165" w:hanging="3969"/>
    </w:pPr>
    <w:rPr>
      <w:szCs w:val="16"/>
    </w:rPr>
  </w:style>
  <w:style w:type="paragraph" w:styleId="Zpat">
    <w:name w:val="footer"/>
    <w:basedOn w:val="Normln"/>
    <w:link w:val="ZpatChar"/>
    <w:uiPriority w:val="99"/>
    <w:rsid w:val="007D5ACB"/>
    <w:pPr>
      <w:tabs>
        <w:tab w:val="center" w:pos="4536"/>
        <w:tab w:val="right" w:pos="9072"/>
      </w:tabs>
    </w:pPr>
  </w:style>
  <w:style w:type="character" w:customStyle="1" w:styleId="ZpatChar">
    <w:name w:val="Zápatí Char"/>
    <w:basedOn w:val="Standardnpsmoodstavce"/>
    <w:link w:val="Zpat"/>
    <w:uiPriority w:val="99"/>
    <w:rsid w:val="007D5ACB"/>
    <w:rPr>
      <w:rFonts w:ascii="Times New Roman" w:eastAsia="Times New Roman" w:hAnsi="Times New Roman" w:cs="Times New Roman"/>
      <w:sz w:val="24"/>
      <w:szCs w:val="24"/>
      <w:lang w:eastAsia="ar-SA"/>
    </w:rPr>
  </w:style>
  <w:style w:type="paragraph" w:styleId="Normlnweb">
    <w:name w:val="Normal (Web)"/>
    <w:basedOn w:val="Normln"/>
    <w:rsid w:val="007D5ACB"/>
    <w:pPr>
      <w:spacing w:before="100" w:after="100"/>
    </w:pPr>
    <w:rPr>
      <w:rFonts w:eastAsia="MS Mincho"/>
    </w:rPr>
  </w:style>
  <w:style w:type="paragraph" w:styleId="FormtovanvHTML">
    <w:name w:val="HTML Preformatted"/>
    <w:basedOn w:val="Normln"/>
    <w:link w:val="FormtovanvHTMLChar"/>
    <w:rsid w:val="007D5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FormtovanvHTMLChar">
    <w:name w:val="Formátovaný v HTML Char"/>
    <w:basedOn w:val="Standardnpsmoodstavce"/>
    <w:link w:val="FormtovanvHTML"/>
    <w:rsid w:val="007D5ACB"/>
    <w:rPr>
      <w:rFonts w:ascii="Courier New" w:eastAsia="Times New Roman" w:hAnsi="Courier New" w:cs="Courier New"/>
      <w:sz w:val="20"/>
      <w:szCs w:val="20"/>
      <w:lang w:eastAsia="ar-SA"/>
    </w:rPr>
  </w:style>
  <w:style w:type="paragraph" w:styleId="Bezmezer">
    <w:name w:val="No Spacing"/>
    <w:link w:val="BezmezerChar"/>
    <w:uiPriority w:val="1"/>
    <w:qFormat/>
    <w:rsid w:val="007D5ACB"/>
    <w:pPr>
      <w:spacing w:after="0" w:line="240" w:lineRule="auto"/>
    </w:pPr>
  </w:style>
  <w:style w:type="character" w:customStyle="1" w:styleId="Nadpis1Char">
    <w:name w:val="Nadpis 1 Char"/>
    <w:basedOn w:val="Standardnpsmoodstavce"/>
    <w:link w:val="Nadpis1"/>
    <w:uiPriority w:val="9"/>
    <w:rsid w:val="007D5ACB"/>
    <w:rPr>
      <w:rFonts w:asciiTheme="majorHAnsi" w:eastAsiaTheme="majorEastAsia" w:hAnsiTheme="majorHAnsi" w:cstheme="majorBidi"/>
      <w:b/>
      <w:bCs/>
      <w:color w:val="365F91" w:themeColor="accent1" w:themeShade="BF"/>
      <w:sz w:val="28"/>
      <w:szCs w:val="28"/>
    </w:rPr>
  </w:style>
  <w:style w:type="character" w:customStyle="1" w:styleId="Nadpis8Char">
    <w:name w:val="Nadpis 8 Char"/>
    <w:basedOn w:val="Standardnpsmoodstavce"/>
    <w:link w:val="Nadpis8"/>
    <w:uiPriority w:val="9"/>
    <w:rsid w:val="007D5ACB"/>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rsid w:val="007D5ACB"/>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7D5ACB"/>
    <w:pPr>
      <w:spacing w:line="240" w:lineRule="auto"/>
    </w:pPr>
    <w:rPr>
      <w:b/>
      <w:bCs/>
      <w:color w:val="4F81BD" w:themeColor="accent1"/>
      <w:sz w:val="18"/>
      <w:szCs w:val="18"/>
    </w:rPr>
  </w:style>
  <w:style w:type="paragraph" w:styleId="Nzev">
    <w:name w:val="Title"/>
    <w:basedOn w:val="Normln"/>
    <w:next w:val="Normln"/>
    <w:link w:val="NzevChar"/>
    <w:uiPriority w:val="10"/>
    <w:qFormat/>
    <w:rsid w:val="007D5AC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7D5ACB"/>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
    <w:next w:val="Normln"/>
    <w:link w:val="PodtitulChar"/>
    <w:uiPriority w:val="11"/>
    <w:qFormat/>
    <w:rsid w:val="007D5AC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Standardnpsmoodstavce"/>
    <w:link w:val="Podtitul"/>
    <w:uiPriority w:val="11"/>
    <w:rsid w:val="007D5ACB"/>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7D5ACB"/>
    <w:pPr>
      <w:ind w:left="720"/>
      <w:contextualSpacing/>
    </w:pPr>
  </w:style>
  <w:style w:type="paragraph" w:styleId="Citace">
    <w:name w:val="Quote"/>
    <w:basedOn w:val="Normln"/>
    <w:next w:val="Normln"/>
    <w:link w:val="CitaceChar"/>
    <w:uiPriority w:val="29"/>
    <w:qFormat/>
    <w:rsid w:val="007D5ACB"/>
    <w:rPr>
      <w:i/>
      <w:iCs/>
      <w:color w:val="000000" w:themeColor="text1"/>
    </w:rPr>
  </w:style>
  <w:style w:type="character" w:customStyle="1" w:styleId="CitaceChar">
    <w:name w:val="Citace Char"/>
    <w:basedOn w:val="Standardnpsmoodstavce"/>
    <w:link w:val="Citace"/>
    <w:uiPriority w:val="29"/>
    <w:rsid w:val="007D5ACB"/>
    <w:rPr>
      <w:i/>
      <w:iCs/>
      <w:color w:val="000000" w:themeColor="text1"/>
    </w:rPr>
  </w:style>
  <w:style w:type="paragraph" w:styleId="Citaceintenzivn">
    <w:name w:val="Intense Quote"/>
    <w:basedOn w:val="Normln"/>
    <w:next w:val="Normln"/>
    <w:link w:val="CitaceintenzivnChar"/>
    <w:uiPriority w:val="30"/>
    <w:qFormat/>
    <w:rsid w:val="007D5ACB"/>
    <w:pPr>
      <w:pBdr>
        <w:bottom w:val="single" w:sz="4" w:space="4" w:color="4F81BD" w:themeColor="accent1"/>
      </w:pBdr>
      <w:spacing w:before="200" w:after="280"/>
      <w:ind w:left="936" w:right="936"/>
    </w:pPr>
    <w:rPr>
      <w:b/>
      <w:bCs/>
      <w:i/>
      <w:iCs/>
      <w:color w:val="4F81BD" w:themeColor="accent1"/>
    </w:rPr>
  </w:style>
  <w:style w:type="character" w:customStyle="1" w:styleId="CitaceintenzivnChar">
    <w:name w:val="Citace – intenzivní Char"/>
    <w:basedOn w:val="Standardnpsmoodstavce"/>
    <w:link w:val="Citaceintenzivn"/>
    <w:uiPriority w:val="30"/>
    <w:rsid w:val="007D5ACB"/>
    <w:rPr>
      <w:b/>
      <w:bCs/>
      <w:i/>
      <w:iCs/>
      <w:color w:val="4F81BD" w:themeColor="accent1"/>
    </w:rPr>
  </w:style>
  <w:style w:type="character" w:styleId="Zdraznnjemn">
    <w:name w:val="Subtle Emphasis"/>
    <w:basedOn w:val="Standardnpsmoodstavce"/>
    <w:uiPriority w:val="19"/>
    <w:qFormat/>
    <w:rsid w:val="007D5ACB"/>
    <w:rPr>
      <w:i/>
      <w:iCs/>
      <w:color w:val="808080" w:themeColor="text1" w:themeTint="7F"/>
    </w:rPr>
  </w:style>
  <w:style w:type="character" w:styleId="Zdraznnintenzivn">
    <w:name w:val="Intense Emphasis"/>
    <w:basedOn w:val="Standardnpsmoodstavce"/>
    <w:uiPriority w:val="21"/>
    <w:qFormat/>
    <w:rsid w:val="007D5ACB"/>
    <w:rPr>
      <w:b/>
      <w:bCs/>
      <w:i/>
      <w:iCs/>
      <w:color w:val="4F81BD" w:themeColor="accent1"/>
    </w:rPr>
  </w:style>
  <w:style w:type="character" w:styleId="Odkazjemn">
    <w:name w:val="Subtle Reference"/>
    <w:basedOn w:val="Standardnpsmoodstavce"/>
    <w:uiPriority w:val="31"/>
    <w:qFormat/>
    <w:rsid w:val="007D5ACB"/>
    <w:rPr>
      <w:smallCaps/>
      <w:color w:val="C0504D" w:themeColor="accent2"/>
      <w:u w:val="single"/>
    </w:rPr>
  </w:style>
  <w:style w:type="character" w:styleId="Odkazintenzivn">
    <w:name w:val="Intense Reference"/>
    <w:basedOn w:val="Standardnpsmoodstavce"/>
    <w:uiPriority w:val="32"/>
    <w:qFormat/>
    <w:rsid w:val="007D5ACB"/>
    <w:rPr>
      <w:b/>
      <w:bCs/>
      <w:smallCaps/>
      <w:color w:val="C0504D" w:themeColor="accent2"/>
      <w:spacing w:val="5"/>
      <w:u w:val="single"/>
    </w:rPr>
  </w:style>
  <w:style w:type="character" w:styleId="Nzevknihy">
    <w:name w:val="Book Title"/>
    <w:basedOn w:val="Standardnpsmoodstavce"/>
    <w:uiPriority w:val="33"/>
    <w:qFormat/>
    <w:rsid w:val="007D5ACB"/>
    <w:rPr>
      <w:b/>
      <w:bCs/>
      <w:smallCaps/>
      <w:spacing w:val="5"/>
    </w:rPr>
  </w:style>
  <w:style w:type="paragraph" w:styleId="Nadpisobsahu">
    <w:name w:val="TOC Heading"/>
    <w:basedOn w:val="Nadpis1"/>
    <w:next w:val="Normln"/>
    <w:uiPriority w:val="39"/>
    <w:semiHidden/>
    <w:unhideWhenUsed/>
    <w:qFormat/>
    <w:rsid w:val="007D5ACB"/>
    <w:pPr>
      <w:outlineLvl w:val="9"/>
    </w:pPr>
  </w:style>
  <w:style w:type="character" w:customStyle="1" w:styleId="BezmezerChar">
    <w:name w:val="Bez mezer Char"/>
    <w:basedOn w:val="Standardnpsmoodstavce"/>
    <w:link w:val="Bezmezer"/>
    <w:uiPriority w:val="1"/>
    <w:rsid w:val="007D5ACB"/>
  </w:style>
  <w:style w:type="table" w:styleId="Mkatabulky">
    <w:name w:val="Table Grid"/>
    <w:basedOn w:val="Normlntabulka"/>
    <w:uiPriority w:val="59"/>
    <w:rsid w:val="00205E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hlav">
    <w:name w:val="header"/>
    <w:basedOn w:val="Normln"/>
    <w:link w:val="ZhlavChar"/>
    <w:uiPriority w:val="99"/>
    <w:semiHidden/>
    <w:unhideWhenUsed/>
    <w:rsid w:val="00893C7D"/>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893C7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7F6293-5CB7-42F0-ACFD-D4F2394D9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Pages>
  <Words>1783</Words>
  <Characters>10520</Characters>
  <Application>Microsoft Office Word</Application>
  <DocSecurity>0</DocSecurity>
  <Lines>87</Lines>
  <Paragraphs>24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michal</dc:creator>
  <cp:lastModifiedBy>Filip</cp:lastModifiedBy>
  <cp:revision>11</cp:revision>
  <cp:lastPrinted>2013-04-25T12:17:00Z</cp:lastPrinted>
  <dcterms:created xsi:type="dcterms:W3CDTF">2013-01-04T07:21:00Z</dcterms:created>
  <dcterms:modified xsi:type="dcterms:W3CDTF">2013-04-25T12:18:00Z</dcterms:modified>
</cp:coreProperties>
</file>